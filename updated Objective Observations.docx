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460274222"/>
        <w:docPartObj>
          <w:docPartGallery w:val="Cover Pages"/>
          <w:docPartUnique/>
        </w:docPartObj>
      </w:sdtPr>
      <w:sdtEndPr/>
      <w:sdtContent>
        <w:p w:rsidR="00C75AEB" w:rsidRDefault="00C75AEB">
          <w:r>
            <w:rPr>
              <w:noProof/>
            </w:rPr>
            <mc:AlternateContent>
              <mc:Choice Requires="wpg">
                <w:drawing>
                  <wp:anchor distT="0" distB="0" distL="114300" distR="114300" simplePos="0" relativeHeight="251659264" behindDoc="0" locked="0" layoutInCell="1" allowOverlap="1">
                    <wp:simplePos x="0" y="0"/>
                    <wp:positionH relativeFrom="page">
                      <wp:align>right</wp:align>
                    </wp:positionH>
                    <wp:positionV relativeFrom="page">
                      <wp:align>top</wp:align>
                    </wp:positionV>
                    <wp:extent cx="3840480" cy="10058400"/>
                    <wp:effectExtent l="0" t="0" r="7620" b="0"/>
                    <wp:wrapNone/>
                    <wp:docPr id="453" name="Group 453"/>
                    <wp:cNvGraphicFramePr/>
                    <a:graphic xmlns:a="http://schemas.openxmlformats.org/drawingml/2006/main">
                      <a:graphicData uri="http://schemas.microsoft.com/office/word/2010/wordprocessingGroup">
                        <wpg:wgp>
                          <wpg:cNvGrpSpPr/>
                          <wpg:grpSpPr>
                            <a:xfrm>
                              <a:off x="0" y="0"/>
                              <a:ext cx="384048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rgbClr val="FF000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Year"/>
                                    <w:id w:val="1012341074"/>
                                    <w:showingPlcHd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rsidR="00C75AEB" w:rsidRDefault="00C75AEB">
                                      <w:pPr>
                                        <w:pStyle w:val="NoSpacing"/>
                                        <w:rPr>
                                          <w:color w:val="FFFFFF" w:themeColor="background1"/>
                                          <w:sz w:val="96"/>
                                          <w:szCs w:val="96"/>
                                        </w:rPr>
                                      </w:pPr>
                                      <w:r>
                                        <w:rPr>
                                          <w:color w:val="FFFFFF" w:themeColor="background1"/>
                                          <w:sz w:val="96"/>
                                          <w:szCs w:val="96"/>
                                        </w:rPr>
                                        <w:t xml:space="preserve">     </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C75AEB" w:rsidRPr="00C75AEB" w:rsidRDefault="00C75AEB">
                                  <w:pPr>
                                    <w:pStyle w:val="NoSpacing"/>
                                    <w:spacing w:line="360" w:lineRule="auto"/>
                                    <w:rPr>
                                      <w:b/>
                                      <w:color w:val="000000" w:themeColor="text1"/>
                                    </w:rPr>
                                  </w:pPr>
                                  <w:r w:rsidRPr="00C75AEB">
                                    <w:rPr>
                                      <w:b/>
                                      <w:color w:val="000000" w:themeColor="text1"/>
                                    </w:rPr>
                                    <w:t>BY ARVIND CHAURASIYA</w:t>
                                  </w:r>
                                </w:p>
                                <w:sdt>
                                  <w:sdtPr>
                                    <w:rPr>
                                      <w:color w:val="FFFFFF" w:themeColor="background1"/>
                                    </w:rPr>
                                    <w:alias w:val="Company"/>
                                    <w:id w:val="1760174317"/>
                                    <w:showingPlcHdr/>
                                    <w:dataBinding w:prefixMappings="xmlns:ns0='http://schemas.openxmlformats.org/officeDocument/2006/extended-properties'" w:xpath="/ns0:Properties[1]/ns0:Company[1]" w:storeItemID="{6668398D-A668-4E3E-A5EB-62B293D839F1}"/>
                                    <w:text/>
                                  </w:sdtPr>
                                  <w:sdtEndPr/>
                                  <w:sdtContent>
                                    <w:p w:rsidR="00C75AEB" w:rsidRDefault="00C75AEB">
                                      <w:pPr>
                                        <w:pStyle w:val="NoSpacing"/>
                                        <w:spacing w:line="360" w:lineRule="auto"/>
                                        <w:rPr>
                                          <w:color w:val="FFFFFF" w:themeColor="background1"/>
                                        </w:rPr>
                                      </w:pPr>
                                      <w:r>
                                        <w:rPr>
                                          <w:color w:val="FFFFFF" w:themeColor="background1"/>
                                        </w:rPr>
                                        <w:t xml:space="preserve">     </w:t>
                                      </w:r>
                                    </w:p>
                                  </w:sdtContent>
                                </w:sdt>
                                <w:sdt>
                                  <w:sdtPr>
                                    <w:rPr>
                                      <w:color w:val="FFFFFF" w:themeColor="background1"/>
                                    </w:rPr>
                                    <w:alias w:val="Date"/>
                                    <w:id w:val="1724480474"/>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rsidR="00C75AEB" w:rsidRDefault="00C75AEB">
                                      <w:pPr>
                                        <w:pStyle w:val="NoSpacing"/>
                                        <w:spacing w:line="360" w:lineRule="auto"/>
                                        <w:rPr>
                                          <w:color w:val="FFFFFF" w:themeColor="background1"/>
                                        </w:rPr>
                                      </w:pPr>
                                      <w:r>
                                        <w:rPr>
                                          <w:color w:val="FFFFFF" w:themeColor="background1"/>
                                        </w:rPr>
                                        <w:t xml:space="preserve">     </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id="Group 453" o:spid="_x0000_s1026" style="position:absolute;margin-left:251.2pt;margin-top:0;width:302.4pt;height:11in;z-index:251659264;mso-height-percent:1000;mso-position-horizontal:right;mso-position-horizontal-relative:page;mso-position-vertical:top;mso-position-vertical-relative:page;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">
                    <v:rect id="Rectangle 459" o:spid="_x0000_s1027" alt="Light vertical" style="position:absolute;width:1385;height:1005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SaJ8QA&#10;AADcAAAADwAAAGRycy9kb3ducmV2LnhtbESPQWsCMRSE70L/Q3iF3jSrVNGtUVqh1ZtoK/b42Dx3&#10;F5OXNYm6/nsjFHocZuYbZjpvrREX8qF2rKDfy0AQF07XXCr4+f7sjkGEiKzROCYFNwownz11pphr&#10;d+UNXbaxFAnCIUcFVYxNLmUoKrIYeq4hTt7BeYsxSV9K7fGa4NbIQZaNpMWa00KFDS0qKo7bs1XQ&#10;LD78ZBzN+WRG6/Xvxu37u6+lUi/P7fsbiEht/A//tVdawetwAo8z6Qj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kmifEAAAA3AAAAA8AAAAAAAAAAAAAAAAAmAIAAGRycy9k&#10;b3ducmV2LnhtbFBLBQYAAAAABAAEAPUAAACJAwAAAAA=&#10;" fillcolor="#a8d08d [1945]" stroked="f" strokecolor="white" strokeweight="1pt">
                      <v:fill r:id="rId11" o:title="" opacity="52428f" color2="white [3212]" o:opacity2="52428f" type="pattern"/>
                      <v:shadow color="#d8d8d8" offset="3pt,3pt"/>
                    </v:rect>
                    <v:rect id="Rectangle 460" o:spid="_x0000_s1028" style="position:absolute;left:1246;width:29718;height:1005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bZHcAA&#10;AADcAAAADwAAAGRycy9kb3ducmV2LnhtbERPy4rCMBTdD/gP4QruxtRXkWoUKYiCG6cj4/bSXNti&#10;c1OaaOvfm4Uwy8N5r7e9qcWTWldZVjAZRyCIc6srLhRcfvffSxDOI2usLZOCFznYbgZfa0y07fiH&#10;npkvRAhhl6CC0vsmkdLlJRl0Y9sQB+5mW4M+wLaQusUuhJtaTqMolgYrDg0lNpSWlN+zh1Fw7q7Z&#10;4uK7ZukWt7+DjNPTrEqVGg373QqEp97/iz/uo1Ywj8P8cCYcAbl5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sbZHcAAAADcAAAADwAAAAAAAAAAAAAAAACYAgAAZHJzL2Rvd25y&#10;ZXYueG1sUEsFBgAAAAAEAAQA9QAAAIUDAAAAAA==&#10;" fillcolor="red" stroked="f" strokecolor="#d8d8d8"/>
                    <v:rect id="Rectangle 461" o:spid="_x0000_s1029" style="position:absolute;left:138;width:30998;height:2377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4tkcUA&#10;AADcAAAADwAAAGRycy9kb3ducmV2LnhtbESP3WoCMRSE7wXfIRyhd5pVWmm3ZkUUwRaKaO39YXPc&#10;HzcncRPX7ds3hUIvh5n5hlkse9OIjlpfWVYwnSQgiHOrKy4UnD6342cQPiBrbCyTgm/ysMyGgwWm&#10;2t75QN0xFCJC2KeooAzBpVL6vCSDfmIdcfTOtjUYomwLqVu8R7hp5CxJ5tJgxXGhREfrkvLL8WYU&#10;yI/OfW3rl+R0cJv9m3uvr0+4Ueph1K9eQQTqw3/4r73TCh7nU/g9E4+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i2RxQAAANwAAAAPAAAAAAAAAAAAAAAAAJgCAABkcnMv&#10;ZG93bnJldi54bWxQSwUGAAAAAAQABAD1AAAAigMAAAAA&#10;" filled="f" stroked="f" strokecolor="white" strokeweight="1pt">
                      <v:fill opacity="52428f"/>
                      <v:shadow color="#d8d8d8" offset="3pt,3pt"/>
                      <v:textbox inset="28.8pt,14.4pt,14.4pt,14.4pt">
                        <w:txbxContent>
                          <w:sdt>
                            <w:sdtPr>
                              <w:rPr>
                                <w:color w:val="FFFFFF" w:themeColor="background1"/>
                                <w:sz w:val="96"/>
                                <w:szCs w:val="96"/>
                              </w:rPr>
                              <w:alias w:val="Year"/>
                              <w:id w:val="1012341074"/>
                              <w:showingPlcHd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rsidR="00C75AEB" w:rsidRDefault="00C75AEB">
                                <w:pPr>
                                  <w:pStyle w:val="NoSpacing"/>
                                  <w:rPr>
                                    <w:color w:val="FFFFFF" w:themeColor="background1"/>
                                    <w:sz w:val="96"/>
                                    <w:szCs w:val="96"/>
                                  </w:rPr>
                                </w:pPr>
                                <w:r>
                                  <w:rPr>
                                    <w:color w:val="FFFFFF" w:themeColor="background1"/>
                                    <w:sz w:val="96"/>
                                    <w:szCs w:val="96"/>
                                  </w:rPr>
                                  <w:t xml:space="preserve">     </w:t>
                                </w:r>
                              </w:p>
                            </w:sdtContent>
                          </w:sdt>
                        </w:txbxContent>
                      </v:textbox>
                    </v:rect>
                    <v:rect id="Rectangle 9" o:spid="_x0000_s1030" style="position:absolute;top:67610;width:30895;height:28333;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yz5sUA&#10;AADcAAAADwAAAGRycy9kb3ducmV2LnhtbESPQWvCQBSE70L/w/IK3nRTsVJjVikVwQpF1Hh/ZF+T&#10;2OzbbXaN8d93C4Ueh5n5hslWvWlER62vLSt4GicgiAuray4V5KfN6AWED8gaG8uk4E4eVsuHQYap&#10;tjc+UHcMpYgQ9ikqqEJwqZS+qMigH1tHHL1P2xoMUbal1C3eItw0cpIkM2mw5rhQoaO3ioqv49Uo&#10;kB+dO28u8yQ/uPX+3e0u38+4Vmr42L8uQATqw3/4r73VCqazCfyeiUd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rLPmxQAAANwAAAAPAAAAAAAAAAAAAAAAAJgCAABkcnMv&#10;ZG93bnJldi54bWxQSwUGAAAAAAQABAD1AAAAigMAAAAA&#10;" filled="f" stroked="f" strokecolor="white" strokeweight="1pt">
                      <v:fill opacity="52428f"/>
                      <v:shadow color="#d8d8d8" offset="3pt,3pt"/>
                      <v:textbox inset="28.8pt,14.4pt,14.4pt,14.4pt">
                        <w:txbxContent>
                          <w:p w:rsidR="00C75AEB" w:rsidRPr="00C75AEB" w:rsidRDefault="00C75AEB">
                            <w:pPr>
                              <w:pStyle w:val="NoSpacing"/>
                              <w:spacing w:line="360" w:lineRule="auto"/>
                              <w:rPr>
                                <w:b/>
                                <w:color w:val="000000" w:themeColor="text1"/>
                              </w:rPr>
                            </w:pPr>
                            <w:r w:rsidRPr="00C75AEB">
                              <w:rPr>
                                <w:b/>
                                <w:color w:val="000000" w:themeColor="text1"/>
                              </w:rPr>
                              <w:t>BY ARVIND CHAURASIYA</w:t>
                            </w:r>
                          </w:p>
                          <w:sdt>
                            <w:sdtPr>
                              <w:rPr>
                                <w:color w:val="FFFFFF" w:themeColor="background1"/>
                              </w:rPr>
                              <w:alias w:val="Company"/>
                              <w:id w:val="1760174317"/>
                              <w:showingPlcHdr/>
                              <w:dataBinding w:prefixMappings="xmlns:ns0='http://schemas.openxmlformats.org/officeDocument/2006/extended-properties'" w:xpath="/ns0:Properties[1]/ns0:Company[1]" w:storeItemID="{6668398D-A668-4E3E-A5EB-62B293D839F1}"/>
                              <w:text/>
                            </w:sdtPr>
                            <w:sdtEndPr/>
                            <w:sdtContent>
                              <w:p w:rsidR="00C75AEB" w:rsidRDefault="00C75AEB">
                                <w:pPr>
                                  <w:pStyle w:val="NoSpacing"/>
                                  <w:spacing w:line="360" w:lineRule="auto"/>
                                  <w:rPr>
                                    <w:color w:val="FFFFFF" w:themeColor="background1"/>
                                  </w:rPr>
                                </w:pPr>
                                <w:r>
                                  <w:rPr>
                                    <w:color w:val="FFFFFF" w:themeColor="background1"/>
                                  </w:rPr>
                                  <w:t xml:space="preserve">     </w:t>
                                </w:r>
                              </w:p>
                            </w:sdtContent>
                          </w:sdt>
                          <w:sdt>
                            <w:sdtPr>
                              <w:rPr>
                                <w:color w:val="FFFFFF" w:themeColor="background1"/>
                              </w:rPr>
                              <w:alias w:val="Date"/>
                              <w:id w:val="1724480474"/>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rsidR="00C75AEB" w:rsidRDefault="00C75AEB">
                                <w:pPr>
                                  <w:pStyle w:val="NoSpacing"/>
                                  <w:spacing w:line="360" w:lineRule="auto"/>
                                  <w:rPr>
                                    <w:color w:val="FFFFFF" w:themeColor="background1"/>
                                  </w:rPr>
                                </w:pPr>
                                <w:r>
                                  <w:rPr>
                                    <w:color w:val="FFFFFF" w:themeColor="background1"/>
                                  </w:rPr>
                                  <w:t xml:space="preserve">     </w:t>
                                </w:r>
                              </w:p>
                            </w:sdtContent>
                          </w:sdt>
                        </w:txbxContent>
                      </v:textbox>
                    </v:rect>
                    <w10:wrap anchorx="page" anchory="page"/>
                  </v:group>
                </w:pict>
              </mc:Fallback>
            </mc:AlternateContent>
          </w:r>
        </w:p>
        <w:p w:rsidR="00C75AEB" w:rsidRDefault="00C75AEB">
          <w:pPr>
            <w:rPr>
              <w:noProof/>
            </w:rPr>
          </w:pPr>
        </w:p>
        <w:p w:rsidR="00C75AEB" w:rsidRDefault="00C75AEB">
          <w:pPr>
            <w:rPr>
              <w:noProof/>
            </w:rPr>
          </w:pPr>
        </w:p>
        <w:p w:rsidR="00C75AEB" w:rsidRDefault="00C75AEB">
          <w:pPr>
            <w:rPr>
              <w:noProof/>
            </w:rPr>
          </w:pPr>
        </w:p>
        <w:p w:rsidR="00C75AEB" w:rsidRDefault="00C75AEB">
          <w:pPr>
            <w:rPr>
              <w:noProof/>
            </w:rPr>
          </w:pPr>
        </w:p>
        <w:p w:rsidR="00C75AEB" w:rsidRDefault="00C75AEB">
          <w:pPr>
            <w:rPr>
              <w:noProof/>
            </w:rPr>
          </w:pPr>
        </w:p>
        <w:p w:rsidR="00C75AEB" w:rsidRDefault="00C75AEB">
          <w:pPr>
            <w:rPr>
              <w:noProof/>
            </w:rPr>
          </w:pPr>
        </w:p>
        <w:p w:rsidR="00C75AEB" w:rsidRDefault="00C75AEB">
          <w:pPr>
            <w:rPr>
              <w:noProof/>
            </w:rPr>
          </w:pPr>
        </w:p>
        <w:p w:rsidR="00C75AEB" w:rsidRDefault="00C75AEB">
          <w:pPr>
            <w:rPr>
              <w:noProof/>
            </w:rPr>
          </w:pPr>
        </w:p>
        <w:p w:rsidR="00C75AEB" w:rsidRDefault="00C75AEB">
          <w:pPr>
            <w:rPr>
              <w:noProof/>
            </w:rPr>
          </w:pPr>
        </w:p>
        <w:p w:rsidR="00C75AEB" w:rsidRDefault="00C75AEB">
          <w:pPr>
            <w:rPr>
              <w:noProof/>
            </w:rPr>
          </w:pPr>
        </w:p>
        <w:p w:rsidR="00C75AEB" w:rsidRDefault="00C75AEB">
          <w:pPr>
            <w:rPr>
              <w:noProof/>
            </w:rPr>
          </w:pPr>
        </w:p>
        <w:p w:rsidR="00C75AEB" w:rsidRDefault="00C75AEB">
          <w:pPr>
            <w:rPr>
              <w:noProof/>
            </w:rPr>
          </w:pPr>
        </w:p>
        <w:p w:rsidR="00C75AEB" w:rsidRDefault="00C75AEB">
          <w:pPr>
            <w:rPr>
              <w:noProof/>
            </w:rPr>
          </w:pPr>
        </w:p>
        <w:p w:rsidR="00C75AEB" w:rsidRDefault="00C75AEB">
          <w:pPr>
            <w:rPr>
              <w:noProof/>
            </w:rPr>
          </w:pPr>
        </w:p>
        <w:p w:rsidR="00C75AEB" w:rsidRDefault="00C75AEB">
          <w:r>
            <w:rPr>
              <w:noProof/>
            </w:rPr>
            <mc:AlternateContent>
              <mc:Choice Requires="wps">
                <w:drawing>
                  <wp:anchor distT="45720" distB="45720" distL="114300" distR="114300" simplePos="0" relativeHeight="251664384" behindDoc="0" locked="0" layoutInCell="1" allowOverlap="1">
                    <wp:simplePos x="0" y="0"/>
                    <wp:positionH relativeFrom="column">
                      <wp:posOffset>3040380</wp:posOffset>
                    </wp:positionH>
                    <wp:positionV relativeFrom="paragraph">
                      <wp:posOffset>2910840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C75AEB" w:rsidRPr="00C75AEB" w:rsidRDefault="00C75AEB">
                                <w:pPr>
                                  <w:rPr>
                                    <w:b/>
                                    <w:i/>
                                  </w:rPr>
                                </w:pPr>
                                <w:r w:rsidRPr="00C75AEB">
                                  <w:rPr>
                                    <w:b/>
                                    <w:i/>
                                  </w:rPr>
                                  <w:t>Restaurant Expansion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31" type="#_x0000_t202" style="position:absolute;margin-left:239.4pt;margin-top:229.2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">
                    <v:textbox style="mso-fit-shape-to-text:t">
                      <w:txbxContent>
                        <w:p w:rsidR="00C75AEB" w:rsidRPr="00C75AEB" w:rsidRDefault="00C75AEB">
                          <w:pPr>
                            <w:rPr>
                              <w:b/>
                              <w:i/>
                            </w:rPr>
                          </w:pPr>
                          <w:r w:rsidRPr="00C75AEB">
                            <w:rPr>
                              <w:b/>
                              <w:i/>
                            </w:rPr>
                            <w:t>Restaurant Expansion</w:t>
                          </w:r>
                        </w:p>
                      </w:txbxContent>
                    </v:textbox>
                    <w10:wrap type="square"/>
                  </v:shape>
                </w:pict>
              </mc:Fallback>
            </mc:AlternateContent>
          </w:r>
          <w:r>
            <w:rPr>
              <w:noProof/>
            </w:rPr>
            <w:drawing>
              <wp:anchor distT="0" distB="0" distL="114300" distR="114300" simplePos="0" relativeHeight="251662336" behindDoc="0" locked="0" layoutInCell="1" allowOverlap="1">
                <wp:simplePos x="0" y="0"/>
                <wp:positionH relativeFrom="margin">
                  <wp:posOffset>1131570</wp:posOffset>
                </wp:positionH>
                <wp:positionV relativeFrom="paragraph">
                  <wp:posOffset>330200</wp:posOffset>
                </wp:positionV>
                <wp:extent cx="4855210" cy="388620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omato-logo-white.jpg"/>
                        <pic:cNvPicPr/>
                      </pic:nvPicPr>
                      <pic:blipFill>
                        <a:blip r:embed="rId12">
                          <a:extLst>
                            <a:ext uri="{28A0092B-C50C-407E-A947-70E740481C1C}">
                              <a14:useLocalDpi xmlns:a14="http://schemas.microsoft.com/office/drawing/2010/main" val="0"/>
                            </a:ext>
                          </a:extLst>
                        </a:blip>
                        <a:stretch>
                          <a:fillRect/>
                        </a:stretch>
                      </pic:blipFill>
                      <pic:spPr>
                        <a:xfrm>
                          <a:off x="0" y="0"/>
                          <a:ext cx="4855210" cy="3886200"/>
                        </a:xfrm>
                        <a:prstGeom prst="rect">
                          <a:avLst/>
                        </a:prstGeom>
                      </pic:spPr>
                    </pic:pic>
                  </a:graphicData>
                </a:graphic>
                <wp14:sizeRelV relativeFrom="margin">
                  <wp14:pctHeight>0</wp14:pctHeight>
                </wp14:sizeRelV>
              </wp:anchor>
            </w:drawing>
          </w:r>
          <w:r>
            <w:br w:type="page"/>
          </w:r>
        </w:p>
      </w:sdtContent>
    </w:sdt>
    <w:p w:rsidR="00C75AEB" w:rsidRPr="003C4183" w:rsidRDefault="00C75AEB" w:rsidP="00C75AEB">
      <w:pPr>
        <w:rPr>
          <w:rFonts w:ascii="Times New Roman" w:hAnsi="Times New Roman" w:cs="Times New Roman"/>
          <w:b/>
          <w:bCs/>
          <w:sz w:val="36"/>
          <w:szCs w:val="36"/>
        </w:rPr>
      </w:pPr>
      <w:r w:rsidRPr="003C4183">
        <w:rPr>
          <w:rFonts w:ascii="Times New Roman" w:hAnsi="Times New Roman" w:cs="Times New Roman"/>
          <w:b/>
          <w:bCs/>
          <w:sz w:val="36"/>
          <w:szCs w:val="36"/>
        </w:rPr>
        <w:lastRenderedPageBreak/>
        <w:t xml:space="preserve">Objective Observations </w:t>
      </w:r>
    </w:p>
    <w:p w:rsidR="00C75AEB" w:rsidRPr="003C4183" w:rsidRDefault="00C75AEB" w:rsidP="00C75AEB">
      <w:pPr>
        <w:rPr>
          <w:rFonts w:ascii="Times New Roman" w:hAnsi="Times New Roman" w:cs="Times New Roman"/>
        </w:rPr>
      </w:pPr>
      <w:r w:rsidRPr="003C4183">
        <w:rPr>
          <w:rFonts w:ascii="Times New Roman" w:hAnsi="Times New Roman" w:cs="Times New Roman"/>
        </w:rPr>
        <w:t xml:space="preserve"> </w:t>
      </w:r>
    </w:p>
    <w:p w:rsidR="00FF0BCB" w:rsidRDefault="00FF0BCB" w:rsidP="00FF0BCB">
      <w:pPr>
        <w:pStyle w:val="NormalWeb"/>
        <w:numPr>
          <w:ilvl w:val="0"/>
          <w:numId w:val="26"/>
        </w:numPr>
        <w:spacing w:before="0" w:beforeAutospacing="0" w:after="200" w:afterAutospacing="0"/>
        <w:textAlignment w:val="baseline"/>
        <w:rPr>
          <w:rFonts w:ascii="Arial" w:hAnsi="Arial" w:cs="Arial"/>
          <w:b/>
          <w:bCs/>
          <w:color w:val="000000"/>
        </w:rPr>
      </w:pPr>
      <w:r>
        <w:rPr>
          <w:rFonts w:ascii="Arial" w:hAnsi="Arial" w:cs="Arial"/>
          <w:color w:val="000000"/>
        </w:rPr>
        <w:t>What is the total no. of tables present in the data?</w:t>
      </w:r>
    </w:p>
    <w:p w:rsidR="00C75AEB" w:rsidRPr="00165F6E" w:rsidRDefault="00FF0BCB" w:rsidP="00FF0BCB">
      <w:p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      </w:t>
      </w:r>
      <w:r w:rsidR="00C75AEB" w:rsidRPr="00165F6E">
        <w:rPr>
          <w:rFonts w:ascii="Times New Roman" w:hAnsi="Times New Roman" w:cs="Times New Roman"/>
          <w:sz w:val="24"/>
          <w:szCs w:val="24"/>
        </w:rPr>
        <w:t xml:space="preserve">The given data of </w:t>
      </w:r>
      <w:proofErr w:type="spellStart"/>
      <w:r w:rsidR="00C75AEB" w:rsidRPr="00165F6E">
        <w:rPr>
          <w:rFonts w:ascii="Times New Roman" w:hAnsi="Times New Roman" w:cs="Times New Roman"/>
          <w:sz w:val="24"/>
          <w:szCs w:val="24"/>
        </w:rPr>
        <w:t>Zomato</w:t>
      </w:r>
      <w:proofErr w:type="spellEnd"/>
      <w:r w:rsidR="00C75AEB" w:rsidRPr="00165F6E">
        <w:rPr>
          <w:rFonts w:ascii="Times New Roman" w:hAnsi="Times New Roman" w:cs="Times New Roman"/>
          <w:sz w:val="24"/>
          <w:szCs w:val="24"/>
        </w:rPr>
        <w:t xml:space="preserve"> Restaurants Expansion has </w:t>
      </w:r>
      <w:proofErr w:type="gramStart"/>
      <w:r w:rsidR="00C75AEB" w:rsidRPr="00165F6E">
        <w:rPr>
          <w:rFonts w:ascii="Times New Roman" w:hAnsi="Times New Roman" w:cs="Times New Roman"/>
          <w:b/>
          <w:bCs/>
          <w:sz w:val="24"/>
          <w:szCs w:val="24"/>
        </w:rPr>
        <w:t>Two</w:t>
      </w:r>
      <w:proofErr w:type="gramEnd"/>
      <w:r w:rsidR="00C75AEB" w:rsidRPr="00165F6E">
        <w:rPr>
          <w:rFonts w:ascii="Times New Roman" w:hAnsi="Times New Roman" w:cs="Times New Roman"/>
          <w:sz w:val="24"/>
          <w:szCs w:val="24"/>
        </w:rPr>
        <w:t xml:space="preserve"> tables. Those are:</w:t>
      </w:r>
    </w:p>
    <w:p w:rsidR="00C75AEB" w:rsidRPr="00165F6E" w:rsidRDefault="00C75AEB" w:rsidP="00C75AEB">
      <w:pPr>
        <w:pStyle w:val="ListParagraph"/>
        <w:numPr>
          <w:ilvl w:val="0"/>
          <w:numId w:val="24"/>
        </w:numPr>
        <w:spacing w:after="200" w:line="276" w:lineRule="auto"/>
        <w:rPr>
          <w:rFonts w:ascii="Times New Roman" w:hAnsi="Times New Roman" w:cs="Times New Roman"/>
          <w:sz w:val="24"/>
          <w:szCs w:val="24"/>
        </w:rPr>
      </w:pPr>
      <w:r w:rsidRPr="00165F6E">
        <w:rPr>
          <w:rFonts w:ascii="Times New Roman" w:hAnsi="Times New Roman" w:cs="Times New Roman"/>
          <w:b/>
          <w:bCs/>
          <w:sz w:val="24"/>
          <w:szCs w:val="24"/>
        </w:rPr>
        <w:t>Raw Data</w:t>
      </w:r>
      <w:r w:rsidRPr="00165F6E">
        <w:rPr>
          <w:rFonts w:ascii="Times New Roman" w:hAnsi="Times New Roman" w:cs="Times New Roman"/>
          <w:sz w:val="24"/>
          <w:szCs w:val="24"/>
        </w:rPr>
        <w:t xml:space="preserve"> – This consists of all the important data such as restaurant name, restau</w:t>
      </w:r>
      <w:r w:rsidR="00165F6E">
        <w:rPr>
          <w:rFonts w:ascii="Times New Roman" w:hAnsi="Times New Roman" w:cs="Times New Roman"/>
          <w:sz w:val="24"/>
          <w:szCs w:val="24"/>
        </w:rPr>
        <w:t>rant id, city, country code etc.</w:t>
      </w:r>
    </w:p>
    <w:p w:rsidR="00C75AEB" w:rsidRPr="00165F6E" w:rsidRDefault="00C75AEB" w:rsidP="00C75AEB">
      <w:pPr>
        <w:pStyle w:val="ListParagraph"/>
        <w:numPr>
          <w:ilvl w:val="0"/>
          <w:numId w:val="24"/>
        </w:numPr>
        <w:spacing w:after="200" w:line="276" w:lineRule="auto"/>
        <w:rPr>
          <w:rFonts w:ascii="Times New Roman" w:hAnsi="Times New Roman" w:cs="Times New Roman"/>
          <w:sz w:val="24"/>
          <w:szCs w:val="24"/>
        </w:rPr>
      </w:pPr>
      <w:r w:rsidRPr="00165F6E">
        <w:rPr>
          <w:rFonts w:ascii="Times New Roman" w:hAnsi="Times New Roman" w:cs="Times New Roman"/>
          <w:b/>
          <w:bCs/>
          <w:sz w:val="24"/>
          <w:szCs w:val="24"/>
        </w:rPr>
        <w:t>Country description</w:t>
      </w:r>
      <w:r w:rsidRPr="00165F6E">
        <w:rPr>
          <w:rFonts w:ascii="Times New Roman" w:hAnsi="Times New Roman" w:cs="Times New Roman"/>
          <w:sz w:val="24"/>
          <w:szCs w:val="24"/>
        </w:rPr>
        <w:t xml:space="preserve"> – This has the country name with country code </w:t>
      </w:r>
    </w:p>
    <w:p w:rsidR="00C75AEB" w:rsidRPr="003C4183" w:rsidRDefault="00C75AEB" w:rsidP="00C75AEB">
      <w:pPr>
        <w:spacing w:after="200" w:line="276" w:lineRule="auto"/>
        <w:ind w:left="1080"/>
        <w:rPr>
          <w:rFonts w:ascii="Times New Roman" w:hAnsi="Times New Roman" w:cs="Times New Roman"/>
          <w:sz w:val="24"/>
          <w:szCs w:val="24"/>
        </w:rPr>
      </w:pPr>
    </w:p>
    <w:p w:rsidR="00FF0BCB" w:rsidRPr="00FF0BCB" w:rsidRDefault="00FF0BCB" w:rsidP="00C75AEB">
      <w:pPr>
        <w:pStyle w:val="ListParagraph"/>
        <w:numPr>
          <w:ilvl w:val="0"/>
          <w:numId w:val="26"/>
        </w:numPr>
        <w:spacing w:after="200" w:line="276" w:lineRule="auto"/>
        <w:rPr>
          <w:rFonts w:ascii="Times New Roman" w:hAnsi="Times New Roman" w:cs="Times New Roman"/>
          <w:sz w:val="24"/>
          <w:szCs w:val="24"/>
        </w:rPr>
      </w:pPr>
      <w:r w:rsidRPr="00FF0BCB">
        <w:rPr>
          <w:rFonts w:ascii="Arial" w:hAnsi="Arial" w:cs="Arial"/>
          <w:color w:val="000000"/>
          <w:sz w:val="24"/>
          <w:szCs w:val="24"/>
        </w:rPr>
        <w:t>What is the total no. of attributes present in the data?</w:t>
      </w:r>
    </w:p>
    <w:p w:rsidR="00FF0BCB" w:rsidRDefault="00FF0BCB" w:rsidP="00FF0BCB">
      <w:pPr>
        <w:pStyle w:val="ListParagraph"/>
        <w:spacing w:after="200" w:line="276" w:lineRule="auto"/>
        <w:ind w:left="360"/>
        <w:rPr>
          <w:rFonts w:ascii="Times New Roman" w:hAnsi="Times New Roman" w:cs="Times New Roman"/>
          <w:sz w:val="24"/>
          <w:szCs w:val="24"/>
        </w:rPr>
      </w:pPr>
    </w:p>
    <w:p w:rsidR="00C75AEB" w:rsidRPr="00FF0BCB" w:rsidRDefault="00C75AEB" w:rsidP="00FF0BCB">
      <w:pPr>
        <w:pStyle w:val="ListParagraph"/>
        <w:spacing w:after="200" w:line="276" w:lineRule="auto"/>
        <w:ind w:left="360"/>
        <w:rPr>
          <w:rFonts w:ascii="Times New Roman" w:hAnsi="Times New Roman" w:cs="Times New Roman"/>
          <w:sz w:val="24"/>
          <w:szCs w:val="24"/>
        </w:rPr>
      </w:pPr>
      <w:r w:rsidRPr="00FF0BCB">
        <w:rPr>
          <w:rFonts w:ascii="Times New Roman" w:hAnsi="Times New Roman" w:cs="Times New Roman"/>
          <w:sz w:val="24"/>
          <w:szCs w:val="24"/>
        </w:rPr>
        <w:t xml:space="preserve">The data has a total of </w:t>
      </w:r>
      <w:r w:rsidRPr="00FF0BCB">
        <w:rPr>
          <w:rFonts w:ascii="Times New Roman" w:hAnsi="Times New Roman" w:cs="Times New Roman"/>
          <w:b/>
          <w:bCs/>
          <w:sz w:val="24"/>
          <w:szCs w:val="24"/>
        </w:rPr>
        <w:t>22</w:t>
      </w:r>
      <w:r w:rsidRPr="00FF0BCB">
        <w:rPr>
          <w:rFonts w:ascii="Times New Roman" w:hAnsi="Times New Roman" w:cs="Times New Roman"/>
          <w:sz w:val="24"/>
          <w:szCs w:val="24"/>
        </w:rPr>
        <w:t xml:space="preserve"> attributes. Here the attributes refer to the columns in the sheets given in the dataset. Each attribute refers to the specific characteristics or the property the data stored. </w:t>
      </w:r>
    </w:p>
    <w:p w:rsidR="00C75AEB" w:rsidRPr="003C4183" w:rsidRDefault="00C75AEB" w:rsidP="00C75AEB">
      <w:pPr>
        <w:pStyle w:val="ListParagraph"/>
        <w:numPr>
          <w:ilvl w:val="0"/>
          <w:numId w:val="25"/>
        </w:numPr>
        <w:spacing w:after="200" w:line="276" w:lineRule="auto"/>
        <w:rPr>
          <w:rFonts w:ascii="Times New Roman" w:hAnsi="Times New Roman" w:cs="Times New Roman"/>
          <w:sz w:val="24"/>
          <w:szCs w:val="24"/>
        </w:rPr>
      </w:pPr>
      <w:r w:rsidRPr="003C4183">
        <w:rPr>
          <w:rFonts w:ascii="Times New Roman" w:hAnsi="Times New Roman" w:cs="Times New Roman"/>
          <w:b/>
          <w:bCs/>
          <w:sz w:val="24"/>
          <w:szCs w:val="24"/>
        </w:rPr>
        <w:t>21</w:t>
      </w:r>
      <w:r w:rsidRPr="003C4183">
        <w:rPr>
          <w:rFonts w:ascii="Times New Roman" w:hAnsi="Times New Roman" w:cs="Times New Roman"/>
          <w:sz w:val="24"/>
          <w:szCs w:val="24"/>
        </w:rPr>
        <w:t xml:space="preserve"> Attributes in the </w:t>
      </w:r>
      <w:r w:rsidRPr="003C4183">
        <w:rPr>
          <w:rFonts w:ascii="Times New Roman" w:hAnsi="Times New Roman" w:cs="Times New Roman"/>
          <w:b/>
          <w:bCs/>
          <w:sz w:val="24"/>
          <w:szCs w:val="24"/>
        </w:rPr>
        <w:t>Raw Data sheet</w:t>
      </w:r>
      <w:r w:rsidRPr="003C4183">
        <w:rPr>
          <w:rFonts w:ascii="Times New Roman" w:hAnsi="Times New Roman" w:cs="Times New Roman"/>
          <w:sz w:val="24"/>
          <w:szCs w:val="24"/>
        </w:rPr>
        <w:t xml:space="preserve">. Those are: </w:t>
      </w:r>
    </w:p>
    <w:p w:rsidR="00C75AEB" w:rsidRPr="003C4183" w:rsidRDefault="00C75AEB" w:rsidP="00C75AEB">
      <w:pPr>
        <w:pStyle w:val="ListParagraph"/>
        <w:spacing w:after="200" w:line="276" w:lineRule="auto"/>
        <w:ind w:left="1440"/>
        <w:rPr>
          <w:rFonts w:ascii="Times New Roman" w:hAnsi="Times New Roman" w:cs="Times New Roman"/>
          <w:sz w:val="24"/>
          <w:szCs w:val="24"/>
        </w:rPr>
      </w:pPr>
      <w:proofErr w:type="spellStart"/>
      <w:r w:rsidRPr="003C4183">
        <w:rPr>
          <w:rFonts w:ascii="Times New Roman" w:hAnsi="Times New Roman" w:cs="Times New Roman"/>
          <w:sz w:val="24"/>
          <w:szCs w:val="24"/>
        </w:rPr>
        <w:t>RestaurantID</w:t>
      </w:r>
      <w:proofErr w:type="spellEnd"/>
      <w:r w:rsidRPr="003C4183">
        <w:rPr>
          <w:rFonts w:ascii="Times New Roman" w:hAnsi="Times New Roman" w:cs="Times New Roman"/>
          <w:sz w:val="24"/>
          <w:szCs w:val="24"/>
        </w:rPr>
        <w:t xml:space="preserve">, </w:t>
      </w:r>
      <w:proofErr w:type="spellStart"/>
      <w:r w:rsidRPr="003C4183">
        <w:rPr>
          <w:rFonts w:ascii="Times New Roman" w:hAnsi="Times New Roman" w:cs="Times New Roman"/>
          <w:sz w:val="24"/>
          <w:szCs w:val="24"/>
        </w:rPr>
        <w:t>RestaurantName</w:t>
      </w:r>
      <w:proofErr w:type="spellEnd"/>
      <w:r w:rsidRPr="003C4183">
        <w:rPr>
          <w:rFonts w:ascii="Times New Roman" w:hAnsi="Times New Roman" w:cs="Times New Roman"/>
          <w:sz w:val="24"/>
          <w:szCs w:val="24"/>
        </w:rPr>
        <w:t xml:space="preserve">, </w:t>
      </w:r>
      <w:proofErr w:type="spellStart"/>
      <w:r w:rsidRPr="003C4183">
        <w:rPr>
          <w:rFonts w:ascii="Times New Roman" w:hAnsi="Times New Roman" w:cs="Times New Roman"/>
          <w:sz w:val="24"/>
          <w:szCs w:val="24"/>
        </w:rPr>
        <w:t>CountryCode</w:t>
      </w:r>
      <w:proofErr w:type="spellEnd"/>
      <w:r w:rsidRPr="003C4183">
        <w:rPr>
          <w:rFonts w:ascii="Times New Roman" w:hAnsi="Times New Roman" w:cs="Times New Roman"/>
          <w:sz w:val="24"/>
          <w:szCs w:val="24"/>
        </w:rPr>
        <w:t xml:space="preserve">, City, Address, Locality, </w:t>
      </w:r>
      <w:proofErr w:type="spellStart"/>
      <w:r w:rsidRPr="003C4183">
        <w:rPr>
          <w:rFonts w:ascii="Times New Roman" w:hAnsi="Times New Roman" w:cs="Times New Roman"/>
          <w:sz w:val="24"/>
          <w:szCs w:val="24"/>
        </w:rPr>
        <w:t>LocalityVerbose</w:t>
      </w:r>
      <w:proofErr w:type="spellEnd"/>
      <w:r w:rsidRPr="003C4183">
        <w:rPr>
          <w:rFonts w:ascii="Times New Roman" w:hAnsi="Times New Roman" w:cs="Times New Roman"/>
          <w:sz w:val="24"/>
          <w:szCs w:val="24"/>
        </w:rPr>
        <w:t xml:space="preserve">, Longitude, </w:t>
      </w:r>
      <w:proofErr w:type="spellStart"/>
      <w:r w:rsidRPr="003C4183">
        <w:rPr>
          <w:rFonts w:ascii="Times New Roman" w:hAnsi="Times New Roman" w:cs="Times New Roman"/>
          <w:sz w:val="24"/>
          <w:szCs w:val="24"/>
        </w:rPr>
        <w:t>Lattitude</w:t>
      </w:r>
      <w:proofErr w:type="spellEnd"/>
      <w:r w:rsidRPr="003C4183">
        <w:rPr>
          <w:rFonts w:ascii="Times New Roman" w:hAnsi="Times New Roman" w:cs="Times New Roman"/>
          <w:sz w:val="24"/>
          <w:szCs w:val="24"/>
        </w:rPr>
        <w:t xml:space="preserve">, Cuisines, Currency, </w:t>
      </w:r>
      <w:proofErr w:type="spellStart"/>
      <w:r w:rsidRPr="003C4183">
        <w:rPr>
          <w:rFonts w:ascii="Times New Roman" w:hAnsi="Times New Roman" w:cs="Times New Roman"/>
          <w:sz w:val="24"/>
          <w:szCs w:val="24"/>
        </w:rPr>
        <w:t>Has_Table_Booking</w:t>
      </w:r>
      <w:proofErr w:type="spellEnd"/>
      <w:r w:rsidRPr="003C4183">
        <w:rPr>
          <w:rFonts w:ascii="Times New Roman" w:hAnsi="Times New Roman" w:cs="Times New Roman"/>
          <w:sz w:val="24"/>
          <w:szCs w:val="24"/>
        </w:rPr>
        <w:t xml:space="preserve">, </w:t>
      </w:r>
      <w:proofErr w:type="spellStart"/>
      <w:r w:rsidRPr="003C4183">
        <w:rPr>
          <w:rFonts w:ascii="Times New Roman" w:hAnsi="Times New Roman" w:cs="Times New Roman"/>
          <w:sz w:val="24"/>
          <w:szCs w:val="24"/>
        </w:rPr>
        <w:t>Has_Online_Delivery</w:t>
      </w:r>
      <w:proofErr w:type="spellEnd"/>
      <w:r w:rsidRPr="003C4183">
        <w:rPr>
          <w:rFonts w:ascii="Times New Roman" w:hAnsi="Times New Roman" w:cs="Times New Roman"/>
          <w:sz w:val="24"/>
          <w:szCs w:val="24"/>
        </w:rPr>
        <w:t xml:space="preserve">, </w:t>
      </w:r>
      <w:proofErr w:type="spellStart"/>
      <w:r w:rsidRPr="003C4183">
        <w:rPr>
          <w:rFonts w:ascii="Times New Roman" w:hAnsi="Times New Roman" w:cs="Times New Roman"/>
          <w:sz w:val="24"/>
          <w:szCs w:val="24"/>
        </w:rPr>
        <w:t>Is_delivering_now</w:t>
      </w:r>
      <w:proofErr w:type="spellEnd"/>
      <w:r w:rsidRPr="003C4183">
        <w:rPr>
          <w:rFonts w:ascii="Times New Roman" w:hAnsi="Times New Roman" w:cs="Times New Roman"/>
          <w:sz w:val="24"/>
          <w:szCs w:val="24"/>
        </w:rPr>
        <w:t xml:space="preserve">, </w:t>
      </w:r>
      <w:proofErr w:type="spellStart"/>
      <w:r w:rsidRPr="003C4183">
        <w:rPr>
          <w:rFonts w:ascii="Times New Roman" w:hAnsi="Times New Roman" w:cs="Times New Roman"/>
          <w:sz w:val="24"/>
          <w:szCs w:val="24"/>
        </w:rPr>
        <w:t>Switich_to_order_menu</w:t>
      </w:r>
      <w:proofErr w:type="spellEnd"/>
      <w:r w:rsidRPr="003C4183">
        <w:rPr>
          <w:rFonts w:ascii="Times New Roman" w:hAnsi="Times New Roman" w:cs="Times New Roman"/>
          <w:sz w:val="24"/>
          <w:szCs w:val="24"/>
        </w:rPr>
        <w:t xml:space="preserve">, </w:t>
      </w:r>
      <w:proofErr w:type="spellStart"/>
      <w:r w:rsidRPr="003C4183">
        <w:rPr>
          <w:rFonts w:ascii="Times New Roman" w:hAnsi="Times New Roman" w:cs="Times New Roman"/>
          <w:sz w:val="24"/>
          <w:szCs w:val="24"/>
        </w:rPr>
        <w:t>Price_range</w:t>
      </w:r>
      <w:proofErr w:type="spellEnd"/>
      <w:r w:rsidRPr="003C4183">
        <w:rPr>
          <w:rFonts w:ascii="Times New Roman" w:hAnsi="Times New Roman" w:cs="Times New Roman"/>
          <w:sz w:val="24"/>
          <w:szCs w:val="24"/>
        </w:rPr>
        <w:t xml:space="preserve">, Votes, </w:t>
      </w:r>
      <w:proofErr w:type="spellStart"/>
      <w:r w:rsidRPr="003C4183">
        <w:rPr>
          <w:rFonts w:ascii="Times New Roman" w:hAnsi="Times New Roman" w:cs="Times New Roman"/>
          <w:sz w:val="24"/>
          <w:szCs w:val="24"/>
        </w:rPr>
        <w:t>Averege_cost_for_two</w:t>
      </w:r>
      <w:proofErr w:type="spellEnd"/>
      <w:r w:rsidRPr="003C4183">
        <w:rPr>
          <w:rFonts w:ascii="Times New Roman" w:hAnsi="Times New Roman" w:cs="Times New Roman"/>
          <w:sz w:val="24"/>
          <w:szCs w:val="24"/>
        </w:rPr>
        <w:t xml:space="preserve">, Rating, </w:t>
      </w:r>
      <w:proofErr w:type="spellStart"/>
      <w:r w:rsidRPr="003C4183">
        <w:rPr>
          <w:rFonts w:ascii="Times New Roman" w:hAnsi="Times New Roman" w:cs="Times New Roman"/>
          <w:sz w:val="24"/>
          <w:szCs w:val="24"/>
        </w:rPr>
        <w:t>Datekey_opening</w:t>
      </w:r>
      <w:proofErr w:type="spellEnd"/>
    </w:p>
    <w:p w:rsidR="00C75AEB" w:rsidRPr="003C4183" w:rsidRDefault="00C75AEB" w:rsidP="00C75AEB">
      <w:pPr>
        <w:pStyle w:val="ListParagraph"/>
        <w:numPr>
          <w:ilvl w:val="0"/>
          <w:numId w:val="25"/>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 </w:t>
      </w:r>
      <w:r w:rsidRPr="003C4183">
        <w:rPr>
          <w:rFonts w:ascii="Times New Roman" w:hAnsi="Times New Roman" w:cs="Times New Roman"/>
          <w:b/>
          <w:bCs/>
          <w:sz w:val="24"/>
          <w:szCs w:val="24"/>
        </w:rPr>
        <w:t>1</w:t>
      </w:r>
      <w:r w:rsidRPr="003C4183">
        <w:rPr>
          <w:rFonts w:ascii="Times New Roman" w:hAnsi="Times New Roman" w:cs="Times New Roman"/>
          <w:sz w:val="24"/>
          <w:szCs w:val="24"/>
        </w:rPr>
        <w:t xml:space="preserve"> Attribute in </w:t>
      </w:r>
      <w:r w:rsidRPr="003C4183">
        <w:rPr>
          <w:rFonts w:ascii="Times New Roman" w:hAnsi="Times New Roman" w:cs="Times New Roman"/>
          <w:b/>
          <w:bCs/>
          <w:sz w:val="24"/>
          <w:szCs w:val="24"/>
        </w:rPr>
        <w:t>country description</w:t>
      </w:r>
      <w:r w:rsidRPr="003C4183">
        <w:rPr>
          <w:rFonts w:ascii="Times New Roman" w:hAnsi="Times New Roman" w:cs="Times New Roman"/>
          <w:sz w:val="24"/>
          <w:szCs w:val="24"/>
        </w:rPr>
        <w:t xml:space="preserve"> </w:t>
      </w:r>
    </w:p>
    <w:p w:rsidR="00C75AEB" w:rsidRPr="003C4183" w:rsidRDefault="00C75AEB" w:rsidP="00C75AEB">
      <w:pPr>
        <w:pStyle w:val="ListParagraph"/>
        <w:spacing w:after="200" w:line="276" w:lineRule="auto"/>
        <w:ind w:left="1440"/>
        <w:rPr>
          <w:rFonts w:ascii="Times New Roman" w:hAnsi="Times New Roman" w:cs="Times New Roman"/>
          <w:sz w:val="24"/>
          <w:szCs w:val="24"/>
        </w:rPr>
      </w:pPr>
      <w:proofErr w:type="spellStart"/>
      <w:r w:rsidRPr="003C4183">
        <w:rPr>
          <w:rFonts w:ascii="Times New Roman" w:hAnsi="Times New Roman" w:cs="Times New Roman"/>
          <w:sz w:val="24"/>
          <w:szCs w:val="24"/>
        </w:rPr>
        <w:t>CountryName</w:t>
      </w:r>
      <w:proofErr w:type="spellEnd"/>
      <w:r w:rsidRPr="003C4183">
        <w:rPr>
          <w:rFonts w:ascii="Times New Roman" w:hAnsi="Times New Roman" w:cs="Times New Roman"/>
          <w:sz w:val="24"/>
          <w:szCs w:val="24"/>
        </w:rPr>
        <w:t xml:space="preserve"> </w:t>
      </w:r>
    </w:p>
    <w:p w:rsidR="00C75AEB" w:rsidRPr="003C4183" w:rsidRDefault="00C75AEB" w:rsidP="00C75AEB">
      <w:pPr>
        <w:pStyle w:val="ListParagraph"/>
        <w:spacing w:after="200" w:line="276" w:lineRule="auto"/>
        <w:rPr>
          <w:rFonts w:ascii="Times New Roman" w:hAnsi="Times New Roman" w:cs="Times New Roman"/>
          <w:b/>
          <w:bCs/>
          <w:sz w:val="28"/>
          <w:szCs w:val="28"/>
        </w:rPr>
      </w:pPr>
      <w:r w:rsidRPr="003C4183">
        <w:rPr>
          <w:rFonts w:ascii="Times New Roman" w:hAnsi="Times New Roman" w:cs="Times New Roman"/>
          <w:b/>
          <w:bCs/>
          <w:sz w:val="28"/>
          <w:szCs w:val="28"/>
        </w:rPr>
        <w:t xml:space="preserve">Note: </w:t>
      </w:r>
    </w:p>
    <w:p w:rsidR="00C75AEB" w:rsidRPr="003C4183" w:rsidRDefault="00C75AEB" w:rsidP="00C75AEB">
      <w:pPr>
        <w:pStyle w:val="ListParagraph"/>
        <w:numPr>
          <w:ilvl w:val="0"/>
          <w:numId w:val="25"/>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Among all the attributes </w:t>
      </w:r>
      <w:proofErr w:type="spellStart"/>
      <w:r w:rsidRPr="003C4183">
        <w:rPr>
          <w:rFonts w:ascii="Times New Roman" w:hAnsi="Times New Roman" w:cs="Times New Roman"/>
          <w:sz w:val="24"/>
          <w:szCs w:val="24"/>
        </w:rPr>
        <w:t>CountryCode</w:t>
      </w:r>
      <w:proofErr w:type="spellEnd"/>
      <w:r w:rsidRPr="003C4183">
        <w:rPr>
          <w:rFonts w:ascii="Times New Roman" w:hAnsi="Times New Roman" w:cs="Times New Roman"/>
          <w:sz w:val="24"/>
          <w:szCs w:val="24"/>
        </w:rPr>
        <w:t xml:space="preserve"> plays a key role in helping in connecting two tables. It acts as a Primary Key in </w:t>
      </w:r>
      <w:proofErr w:type="spellStart"/>
      <w:r w:rsidRPr="003C4183">
        <w:rPr>
          <w:rFonts w:ascii="Times New Roman" w:hAnsi="Times New Roman" w:cs="Times New Roman"/>
          <w:sz w:val="24"/>
          <w:szCs w:val="24"/>
        </w:rPr>
        <w:t>CountryDescription</w:t>
      </w:r>
      <w:proofErr w:type="spellEnd"/>
      <w:r w:rsidRPr="003C4183">
        <w:rPr>
          <w:rFonts w:ascii="Times New Roman" w:hAnsi="Times New Roman" w:cs="Times New Roman"/>
          <w:sz w:val="24"/>
          <w:szCs w:val="24"/>
        </w:rPr>
        <w:t xml:space="preserve"> sheet and Foreign Key in </w:t>
      </w:r>
      <w:proofErr w:type="spellStart"/>
      <w:r w:rsidRPr="003C4183">
        <w:rPr>
          <w:rFonts w:ascii="Times New Roman" w:hAnsi="Times New Roman" w:cs="Times New Roman"/>
          <w:sz w:val="24"/>
          <w:szCs w:val="24"/>
        </w:rPr>
        <w:t>RawData</w:t>
      </w:r>
      <w:proofErr w:type="spellEnd"/>
      <w:r w:rsidRPr="003C4183">
        <w:rPr>
          <w:rFonts w:ascii="Times New Roman" w:hAnsi="Times New Roman" w:cs="Times New Roman"/>
          <w:sz w:val="24"/>
          <w:szCs w:val="24"/>
        </w:rPr>
        <w:t xml:space="preserve"> sheet.  </w:t>
      </w:r>
    </w:p>
    <w:p w:rsidR="00C75AEB" w:rsidRPr="003C4183" w:rsidRDefault="00C75AEB" w:rsidP="00C75AEB">
      <w:pPr>
        <w:pStyle w:val="ListParagraph"/>
        <w:numPr>
          <w:ilvl w:val="0"/>
          <w:numId w:val="25"/>
        </w:numPr>
        <w:spacing w:after="200" w:line="276" w:lineRule="auto"/>
        <w:rPr>
          <w:rFonts w:ascii="Times New Roman" w:hAnsi="Times New Roman" w:cs="Times New Roman"/>
          <w:sz w:val="24"/>
          <w:szCs w:val="24"/>
        </w:rPr>
      </w:pPr>
      <w:r>
        <w:rPr>
          <w:rFonts w:ascii="Times New Roman" w:hAnsi="Times New Roman" w:cs="Times New Roman"/>
          <w:sz w:val="24"/>
          <w:szCs w:val="24"/>
        </w:rPr>
        <w:t>Count of attributes that are mentioned only include</w:t>
      </w:r>
      <w:r w:rsidRPr="003C4183">
        <w:rPr>
          <w:rFonts w:ascii="Times New Roman" w:hAnsi="Times New Roman" w:cs="Times New Roman"/>
          <w:sz w:val="24"/>
          <w:szCs w:val="24"/>
        </w:rPr>
        <w:t xml:space="preserve"> </w:t>
      </w:r>
      <w:r>
        <w:rPr>
          <w:rFonts w:ascii="Times New Roman" w:hAnsi="Times New Roman" w:cs="Times New Roman"/>
          <w:sz w:val="24"/>
          <w:szCs w:val="24"/>
        </w:rPr>
        <w:t xml:space="preserve">that are </w:t>
      </w:r>
      <w:r w:rsidRPr="003C4183">
        <w:rPr>
          <w:rFonts w:ascii="Times New Roman" w:hAnsi="Times New Roman" w:cs="Times New Roman"/>
          <w:sz w:val="24"/>
          <w:szCs w:val="24"/>
        </w:rPr>
        <w:t xml:space="preserve">given in the dataset, new attributes that are created for the ease of analysis are not considered. </w:t>
      </w: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Pr="003C4183" w:rsidRDefault="00C75AEB" w:rsidP="00C75AEB">
      <w:pPr>
        <w:pStyle w:val="ListParagraph"/>
        <w:spacing w:after="200" w:line="276" w:lineRule="auto"/>
        <w:rPr>
          <w:rFonts w:ascii="Times New Roman" w:hAnsi="Times New Roman" w:cs="Times New Roman"/>
          <w:sz w:val="24"/>
          <w:szCs w:val="24"/>
        </w:rPr>
      </w:pPr>
    </w:p>
    <w:p w:rsidR="00FF0BCB" w:rsidRPr="00FF0BCB" w:rsidRDefault="00FF0BCB" w:rsidP="00C75AEB">
      <w:pPr>
        <w:pStyle w:val="ListParagraph"/>
        <w:numPr>
          <w:ilvl w:val="0"/>
          <w:numId w:val="26"/>
        </w:numPr>
        <w:spacing w:after="200" w:line="276" w:lineRule="auto"/>
        <w:rPr>
          <w:rFonts w:ascii="Times New Roman" w:hAnsi="Times New Roman" w:cs="Times New Roman"/>
          <w:sz w:val="24"/>
          <w:szCs w:val="24"/>
        </w:rPr>
      </w:pPr>
      <w:r w:rsidRPr="00FF0BCB">
        <w:rPr>
          <w:rFonts w:ascii="Arial" w:hAnsi="Arial" w:cs="Arial"/>
          <w:color w:val="000000"/>
          <w:sz w:val="24"/>
          <w:szCs w:val="24"/>
        </w:rPr>
        <w:t>How many categorical columns are there in the data?</w:t>
      </w:r>
    </w:p>
    <w:p w:rsidR="00FF0BCB" w:rsidRDefault="00FF0BCB" w:rsidP="00FF0BCB">
      <w:pPr>
        <w:pStyle w:val="ListParagraph"/>
        <w:spacing w:after="200" w:line="276" w:lineRule="auto"/>
        <w:ind w:left="360"/>
        <w:rPr>
          <w:rFonts w:ascii="Times New Roman" w:hAnsi="Times New Roman" w:cs="Times New Roman"/>
          <w:sz w:val="24"/>
          <w:szCs w:val="24"/>
        </w:rPr>
      </w:pPr>
    </w:p>
    <w:p w:rsidR="00C75AEB" w:rsidRDefault="00C75AEB" w:rsidP="00FF0BCB">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 xml:space="preserve">Categorical and Numerical / Continuous Data are the part of any data set. </w:t>
      </w:r>
    </w:p>
    <w:p w:rsidR="00C75AEB" w:rsidRPr="003C4183" w:rsidRDefault="00C75AEB" w:rsidP="00C75AEB">
      <w:pPr>
        <w:pStyle w:val="ListParagraph"/>
        <w:spacing w:after="200" w:line="276" w:lineRule="auto"/>
        <w:ind w:left="360"/>
        <w:rPr>
          <w:rFonts w:ascii="Times New Roman" w:hAnsi="Times New Roman" w:cs="Times New Roman"/>
          <w:sz w:val="24"/>
          <w:szCs w:val="24"/>
        </w:rPr>
      </w:pPr>
    </w:p>
    <w:p w:rsidR="00C75AEB" w:rsidRPr="003C4183" w:rsidRDefault="00C75AEB" w:rsidP="00C75AEB">
      <w:pPr>
        <w:pStyle w:val="ListParagraph"/>
        <w:numPr>
          <w:ilvl w:val="0"/>
          <w:numId w:val="27"/>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Categorical Data represents distinct groups or categories in the dataset. </w:t>
      </w:r>
    </w:p>
    <w:p w:rsidR="00C75AEB" w:rsidRPr="003C4183" w:rsidRDefault="00C75AEB" w:rsidP="00C75AEB">
      <w:pPr>
        <w:pStyle w:val="ListParagraph"/>
        <w:spacing w:after="200" w:line="276" w:lineRule="auto"/>
        <w:ind w:left="1440"/>
        <w:rPr>
          <w:rFonts w:ascii="Times New Roman" w:hAnsi="Times New Roman" w:cs="Times New Roman"/>
          <w:sz w:val="24"/>
          <w:szCs w:val="24"/>
        </w:rPr>
      </w:pPr>
      <w:r w:rsidRPr="003C4183">
        <w:rPr>
          <w:rFonts w:ascii="Times New Roman" w:hAnsi="Times New Roman" w:cs="Times New Roman"/>
          <w:sz w:val="24"/>
          <w:szCs w:val="24"/>
        </w:rPr>
        <w:t xml:space="preserve">Numerical / Continuous Data refers to the numerical values that </w:t>
      </w:r>
      <w:r>
        <w:rPr>
          <w:rFonts w:ascii="Times New Roman" w:hAnsi="Times New Roman" w:cs="Times New Roman"/>
          <w:sz w:val="24"/>
          <w:szCs w:val="24"/>
        </w:rPr>
        <w:t>c</w:t>
      </w:r>
      <w:r w:rsidRPr="003C4183">
        <w:rPr>
          <w:rFonts w:ascii="Times New Roman" w:hAnsi="Times New Roman" w:cs="Times New Roman"/>
          <w:sz w:val="24"/>
          <w:szCs w:val="24"/>
        </w:rPr>
        <w:t xml:space="preserve">an take any value within a range. </w:t>
      </w: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Pr="003C4183" w:rsidRDefault="00C75AEB" w:rsidP="00C75AEB">
      <w:pPr>
        <w:pStyle w:val="ListParagraph"/>
        <w:numPr>
          <w:ilvl w:val="0"/>
          <w:numId w:val="25"/>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So, this Data set has </w:t>
      </w:r>
      <w:r w:rsidRPr="003C4183">
        <w:rPr>
          <w:rFonts w:ascii="Times New Roman" w:hAnsi="Times New Roman" w:cs="Times New Roman"/>
          <w:b/>
          <w:bCs/>
          <w:sz w:val="24"/>
          <w:szCs w:val="24"/>
        </w:rPr>
        <w:t>17 Categorical</w:t>
      </w:r>
      <w:r w:rsidRPr="003C4183">
        <w:rPr>
          <w:rFonts w:ascii="Times New Roman" w:hAnsi="Times New Roman" w:cs="Times New Roman"/>
          <w:sz w:val="24"/>
          <w:szCs w:val="24"/>
        </w:rPr>
        <w:t xml:space="preserve"> Columns. Those are: </w:t>
      </w:r>
    </w:p>
    <w:p w:rsidR="00C75AEB" w:rsidRPr="003C4183" w:rsidRDefault="00C75AEB" w:rsidP="00C75AEB">
      <w:pPr>
        <w:pStyle w:val="ListParagraph"/>
        <w:spacing w:after="200" w:line="276" w:lineRule="auto"/>
        <w:ind w:left="1440"/>
        <w:rPr>
          <w:rFonts w:ascii="Times New Roman" w:hAnsi="Times New Roman" w:cs="Times New Roman"/>
          <w:sz w:val="24"/>
          <w:szCs w:val="24"/>
        </w:rPr>
      </w:pPr>
      <w:proofErr w:type="spellStart"/>
      <w:r w:rsidRPr="003C4183">
        <w:rPr>
          <w:rFonts w:ascii="Times New Roman" w:hAnsi="Times New Roman" w:cs="Times New Roman"/>
          <w:sz w:val="24"/>
          <w:szCs w:val="24"/>
        </w:rPr>
        <w:lastRenderedPageBreak/>
        <w:t>RestaurantID</w:t>
      </w:r>
      <w:proofErr w:type="spellEnd"/>
      <w:r w:rsidRPr="003C4183">
        <w:rPr>
          <w:rFonts w:ascii="Times New Roman" w:hAnsi="Times New Roman" w:cs="Times New Roman"/>
          <w:sz w:val="24"/>
          <w:szCs w:val="24"/>
        </w:rPr>
        <w:t xml:space="preserve">, </w:t>
      </w:r>
      <w:r w:rsidRPr="003C4183">
        <w:rPr>
          <w:rFonts w:ascii="Times New Roman" w:hAnsi="Times New Roman" w:cs="Times New Roman"/>
          <w:sz w:val="24"/>
          <w:szCs w:val="24"/>
        </w:rPr>
        <w:tab/>
      </w:r>
      <w:proofErr w:type="spellStart"/>
      <w:r w:rsidRPr="003C4183">
        <w:rPr>
          <w:rFonts w:ascii="Times New Roman" w:hAnsi="Times New Roman" w:cs="Times New Roman"/>
          <w:sz w:val="24"/>
          <w:szCs w:val="24"/>
        </w:rPr>
        <w:t>RestaurantName</w:t>
      </w:r>
      <w:proofErr w:type="spellEnd"/>
      <w:r w:rsidRPr="003C4183">
        <w:rPr>
          <w:rFonts w:ascii="Times New Roman" w:hAnsi="Times New Roman" w:cs="Times New Roman"/>
          <w:sz w:val="24"/>
          <w:szCs w:val="24"/>
        </w:rPr>
        <w:t xml:space="preserve">, </w:t>
      </w:r>
      <w:proofErr w:type="spellStart"/>
      <w:r w:rsidRPr="003C4183">
        <w:rPr>
          <w:rFonts w:ascii="Times New Roman" w:hAnsi="Times New Roman" w:cs="Times New Roman"/>
          <w:sz w:val="24"/>
          <w:szCs w:val="24"/>
        </w:rPr>
        <w:t>CountryCode</w:t>
      </w:r>
      <w:proofErr w:type="spellEnd"/>
      <w:r w:rsidRPr="003C4183">
        <w:rPr>
          <w:rFonts w:ascii="Times New Roman" w:hAnsi="Times New Roman" w:cs="Times New Roman"/>
          <w:sz w:val="24"/>
          <w:szCs w:val="24"/>
        </w:rPr>
        <w:t xml:space="preserve">, City, Address, Locality, </w:t>
      </w:r>
      <w:proofErr w:type="spellStart"/>
      <w:r w:rsidRPr="003C4183">
        <w:rPr>
          <w:rFonts w:ascii="Times New Roman" w:hAnsi="Times New Roman" w:cs="Times New Roman"/>
          <w:sz w:val="24"/>
          <w:szCs w:val="24"/>
        </w:rPr>
        <w:t>LocalityVerbose</w:t>
      </w:r>
      <w:proofErr w:type="spellEnd"/>
      <w:r w:rsidRPr="003C4183">
        <w:rPr>
          <w:rFonts w:ascii="Times New Roman" w:hAnsi="Times New Roman" w:cs="Times New Roman"/>
          <w:sz w:val="24"/>
          <w:szCs w:val="24"/>
        </w:rPr>
        <w:t xml:space="preserve">, Cuisines, Currency, </w:t>
      </w:r>
      <w:proofErr w:type="spellStart"/>
      <w:r w:rsidRPr="003C4183">
        <w:rPr>
          <w:rFonts w:ascii="Times New Roman" w:hAnsi="Times New Roman" w:cs="Times New Roman"/>
          <w:sz w:val="24"/>
          <w:szCs w:val="24"/>
        </w:rPr>
        <w:t>Has_Table_Booking</w:t>
      </w:r>
      <w:proofErr w:type="spellEnd"/>
      <w:r w:rsidRPr="003C4183">
        <w:rPr>
          <w:rFonts w:ascii="Times New Roman" w:hAnsi="Times New Roman" w:cs="Times New Roman"/>
          <w:sz w:val="24"/>
          <w:szCs w:val="24"/>
        </w:rPr>
        <w:t xml:space="preserve">, </w:t>
      </w:r>
      <w:proofErr w:type="spellStart"/>
      <w:r w:rsidRPr="003C4183">
        <w:rPr>
          <w:rFonts w:ascii="Times New Roman" w:hAnsi="Times New Roman" w:cs="Times New Roman"/>
          <w:sz w:val="24"/>
          <w:szCs w:val="24"/>
        </w:rPr>
        <w:t>Has_Online_delivery</w:t>
      </w:r>
      <w:proofErr w:type="spellEnd"/>
      <w:r w:rsidRPr="003C4183">
        <w:rPr>
          <w:rFonts w:ascii="Times New Roman" w:hAnsi="Times New Roman" w:cs="Times New Roman"/>
          <w:sz w:val="24"/>
          <w:szCs w:val="24"/>
        </w:rPr>
        <w:t xml:space="preserve">, </w:t>
      </w:r>
      <w:proofErr w:type="spellStart"/>
      <w:r w:rsidRPr="003C4183">
        <w:rPr>
          <w:rFonts w:ascii="Times New Roman" w:hAnsi="Times New Roman" w:cs="Times New Roman"/>
          <w:sz w:val="24"/>
          <w:szCs w:val="24"/>
        </w:rPr>
        <w:t>Is_delivering_now</w:t>
      </w:r>
      <w:proofErr w:type="spellEnd"/>
      <w:r w:rsidRPr="003C4183">
        <w:rPr>
          <w:rFonts w:ascii="Times New Roman" w:hAnsi="Times New Roman" w:cs="Times New Roman"/>
          <w:sz w:val="24"/>
          <w:szCs w:val="24"/>
        </w:rPr>
        <w:t xml:space="preserve">, </w:t>
      </w:r>
      <w:proofErr w:type="spellStart"/>
      <w:r w:rsidRPr="003C4183">
        <w:rPr>
          <w:rFonts w:ascii="Times New Roman" w:hAnsi="Times New Roman" w:cs="Times New Roman"/>
          <w:sz w:val="24"/>
          <w:szCs w:val="24"/>
        </w:rPr>
        <w:t>Switch_to_order_menu</w:t>
      </w:r>
      <w:proofErr w:type="spellEnd"/>
      <w:r w:rsidRPr="003C4183">
        <w:rPr>
          <w:rFonts w:ascii="Times New Roman" w:hAnsi="Times New Roman" w:cs="Times New Roman"/>
          <w:sz w:val="24"/>
          <w:szCs w:val="24"/>
        </w:rPr>
        <w:t xml:space="preserve">, </w:t>
      </w:r>
      <w:proofErr w:type="spellStart"/>
      <w:r w:rsidRPr="003C4183">
        <w:rPr>
          <w:rFonts w:ascii="Times New Roman" w:hAnsi="Times New Roman" w:cs="Times New Roman"/>
          <w:sz w:val="24"/>
          <w:szCs w:val="24"/>
        </w:rPr>
        <w:t>Price_range</w:t>
      </w:r>
      <w:proofErr w:type="spellEnd"/>
      <w:r w:rsidRPr="003C4183">
        <w:rPr>
          <w:rFonts w:ascii="Times New Roman" w:hAnsi="Times New Roman" w:cs="Times New Roman"/>
          <w:sz w:val="24"/>
          <w:szCs w:val="24"/>
        </w:rPr>
        <w:t xml:space="preserve">, </w:t>
      </w:r>
      <w:proofErr w:type="spellStart"/>
      <w:r w:rsidRPr="003C4183">
        <w:rPr>
          <w:rFonts w:ascii="Times New Roman" w:hAnsi="Times New Roman" w:cs="Times New Roman"/>
          <w:sz w:val="24"/>
          <w:szCs w:val="24"/>
        </w:rPr>
        <w:t>DateKey_Opening</w:t>
      </w:r>
      <w:proofErr w:type="spellEnd"/>
      <w:r w:rsidRPr="003C4183">
        <w:rPr>
          <w:rFonts w:ascii="Times New Roman" w:hAnsi="Times New Roman" w:cs="Times New Roman"/>
          <w:sz w:val="24"/>
          <w:szCs w:val="24"/>
        </w:rPr>
        <w:t xml:space="preserve"> and </w:t>
      </w:r>
      <w:proofErr w:type="spellStart"/>
      <w:r w:rsidRPr="003C4183">
        <w:rPr>
          <w:rFonts w:ascii="Times New Roman" w:hAnsi="Times New Roman" w:cs="Times New Roman"/>
          <w:sz w:val="24"/>
          <w:szCs w:val="24"/>
        </w:rPr>
        <w:t>CountryName</w:t>
      </w:r>
      <w:proofErr w:type="spellEnd"/>
      <w:r w:rsidRPr="003C4183">
        <w:rPr>
          <w:rFonts w:ascii="Times New Roman" w:hAnsi="Times New Roman" w:cs="Times New Roman"/>
          <w:sz w:val="24"/>
          <w:szCs w:val="24"/>
        </w:rPr>
        <w:t xml:space="preserve">. </w:t>
      </w:r>
    </w:p>
    <w:p w:rsidR="00C75AEB" w:rsidRPr="003C4183" w:rsidRDefault="00C75AEB" w:rsidP="00C75AEB">
      <w:pPr>
        <w:pStyle w:val="ListParagraph"/>
        <w:numPr>
          <w:ilvl w:val="0"/>
          <w:numId w:val="25"/>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There are </w:t>
      </w:r>
      <w:r w:rsidRPr="003C4183">
        <w:rPr>
          <w:rFonts w:ascii="Times New Roman" w:hAnsi="Times New Roman" w:cs="Times New Roman"/>
          <w:b/>
          <w:bCs/>
          <w:sz w:val="24"/>
          <w:szCs w:val="24"/>
        </w:rPr>
        <w:t>5 Numerical / Continuous</w:t>
      </w:r>
      <w:r w:rsidRPr="003C4183">
        <w:rPr>
          <w:rFonts w:ascii="Times New Roman" w:hAnsi="Times New Roman" w:cs="Times New Roman"/>
          <w:sz w:val="24"/>
          <w:szCs w:val="24"/>
        </w:rPr>
        <w:t xml:space="preserve"> data column in the given dataset </w:t>
      </w:r>
    </w:p>
    <w:p w:rsidR="00C75AEB" w:rsidRDefault="00C75AEB" w:rsidP="00C75AEB">
      <w:pPr>
        <w:pStyle w:val="ListParagraph"/>
        <w:spacing w:after="200" w:line="276" w:lineRule="auto"/>
        <w:ind w:left="1440"/>
        <w:rPr>
          <w:rFonts w:ascii="Times New Roman" w:hAnsi="Times New Roman" w:cs="Times New Roman"/>
          <w:sz w:val="24"/>
          <w:szCs w:val="24"/>
        </w:rPr>
      </w:pPr>
      <w:r w:rsidRPr="003C4183">
        <w:rPr>
          <w:rFonts w:ascii="Times New Roman" w:hAnsi="Times New Roman" w:cs="Times New Roman"/>
          <w:sz w:val="24"/>
          <w:szCs w:val="24"/>
        </w:rPr>
        <w:t xml:space="preserve">Longitude, </w:t>
      </w:r>
      <w:proofErr w:type="spellStart"/>
      <w:r w:rsidRPr="003C4183">
        <w:rPr>
          <w:rFonts w:ascii="Times New Roman" w:hAnsi="Times New Roman" w:cs="Times New Roman"/>
          <w:sz w:val="24"/>
          <w:szCs w:val="24"/>
        </w:rPr>
        <w:t>Lattitude</w:t>
      </w:r>
      <w:proofErr w:type="spellEnd"/>
      <w:r w:rsidRPr="003C4183">
        <w:rPr>
          <w:rFonts w:ascii="Times New Roman" w:hAnsi="Times New Roman" w:cs="Times New Roman"/>
          <w:sz w:val="24"/>
          <w:szCs w:val="24"/>
        </w:rPr>
        <w:t xml:space="preserve">, Votes, </w:t>
      </w:r>
      <w:proofErr w:type="spellStart"/>
      <w:r w:rsidRPr="003C4183">
        <w:rPr>
          <w:rFonts w:ascii="Times New Roman" w:hAnsi="Times New Roman" w:cs="Times New Roman"/>
          <w:sz w:val="24"/>
          <w:szCs w:val="24"/>
        </w:rPr>
        <w:t>Averege_cost_for_two</w:t>
      </w:r>
      <w:proofErr w:type="spellEnd"/>
      <w:r w:rsidRPr="003C4183">
        <w:rPr>
          <w:rFonts w:ascii="Times New Roman" w:hAnsi="Times New Roman" w:cs="Times New Roman"/>
          <w:sz w:val="24"/>
          <w:szCs w:val="24"/>
        </w:rPr>
        <w:t xml:space="preserve"> and Rating.</w:t>
      </w:r>
    </w:p>
    <w:p w:rsidR="00FF0BCB" w:rsidRPr="003C4183" w:rsidRDefault="00FF0BCB" w:rsidP="00C75AEB">
      <w:pPr>
        <w:pStyle w:val="ListParagraph"/>
        <w:spacing w:after="200" w:line="276" w:lineRule="auto"/>
        <w:ind w:left="1440"/>
        <w:rPr>
          <w:rFonts w:ascii="Times New Roman" w:hAnsi="Times New Roman" w:cs="Times New Roman"/>
          <w:sz w:val="24"/>
          <w:szCs w:val="24"/>
        </w:rPr>
      </w:pPr>
    </w:p>
    <w:p w:rsidR="00FF0BCB" w:rsidRPr="00FF0BCB" w:rsidRDefault="00FF0BCB" w:rsidP="00FF0BCB">
      <w:pPr>
        <w:pStyle w:val="NormalWeb"/>
        <w:numPr>
          <w:ilvl w:val="0"/>
          <w:numId w:val="26"/>
        </w:numPr>
        <w:spacing w:before="0" w:beforeAutospacing="0" w:after="200" w:afterAutospacing="0"/>
        <w:textAlignment w:val="baseline"/>
        <w:rPr>
          <w:rFonts w:ascii="Arial" w:hAnsi="Arial" w:cs="Arial"/>
          <w:b/>
          <w:bCs/>
          <w:color w:val="000000"/>
        </w:rPr>
      </w:pPr>
      <w:r>
        <w:rPr>
          <w:rFonts w:ascii="Arial" w:hAnsi="Arial" w:cs="Arial"/>
          <w:color w:val="000000"/>
        </w:rPr>
        <w:t>The data consists of some inconsistent and missing values so ensure that the data used for further analysis is cleaned.</w:t>
      </w:r>
    </w:p>
    <w:p w:rsidR="00FF0BCB" w:rsidRDefault="00FF0BCB" w:rsidP="00FF0BCB">
      <w:pPr>
        <w:spacing w:after="200" w:line="276" w:lineRule="auto"/>
        <w:rPr>
          <w:rFonts w:ascii="Times New Roman" w:hAnsi="Times New Roman" w:cs="Times New Roman"/>
          <w:b/>
          <w:bCs/>
          <w:sz w:val="24"/>
          <w:szCs w:val="24"/>
        </w:rPr>
      </w:pPr>
    </w:p>
    <w:p w:rsidR="00C75AEB" w:rsidRPr="00FF0BCB" w:rsidRDefault="00C75AEB" w:rsidP="00FF0BCB">
      <w:pPr>
        <w:spacing w:after="200" w:line="276" w:lineRule="auto"/>
      </w:pPr>
      <w:r w:rsidRPr="00FF0BCB">
        <w:rPr>
          <w:rFonts w:ascii="Times New Roman" w:hAnsi="Times New Roman" w:cs="Times New Roman"/>
          <w:b/>
          <w:bCs/>
          <w:sz w:val="24"/>
          <w:szCs w:val="24"/>
        </w:rPr>
        <w:t>Data Inconsistency</w:t>
      </w:r>
      <w:r w:rsidRPr="00FF0BCB">
        <w:rPr>
          <w:rFonts w:ascii="Times New Roman" w:hAnsi="Times New Roman" w:cs="Times New Roman"/>
          <w:sz w:val="24"/>
          <w:szCs w:val="24"/>
        </w:rPr>
        <w:t xml:space="preserve"> may happen due to human errors, sy</w:t>
      </w:r>
      <w:r w:rsidR="00FF0BCB">
        <w:rPr>
          <w:rFonts w:ascii="Times New Roman" w:hAnsi="Times New Roman" w:cs="Times New Roman"/>
          <w:sz w:val="24"/>
          <w:szCs w:val="24"/>
        </w:rPr>
        <w:t xml:space="preserve">stem migration, synchronization          </w:t>
      </w:r>
      <w:r w:rsidR="00FF0BCB">
        <w:t xml:space="preserve">   </w:t>
      </w:r>
      <w:r w:rsidR="00FF0BCB">
        <w:rPr>
          <w:rFonts w:ascii="Times New Roman" w:hAnsi="Times New Roman" w:cs="Times New Roman"/>
          <w:sz w:val="24"/>
          <w:szCs w:val="24"/>
        </w:rPr>
        <w:t xml:space="preserve">issue </w:t>
      </w:r>
      <w:r w:rsidRPr="00FF0BCB">
        <w:rPr>
          <w:rFonts w:ascii="Times New Roman" w:hAnsi="Times New Roman" w:cs="Times New Roman"/>
          <w:sz w:val="24"/>
          <w:szCs w:val="24"/>
        </w:rPr>
        <w:t xml:space="preserve">between dataset etc…. It results in poor insights, reduced data integrity and compromised or biased decision making. To prevent these data cleaning is done. </w:t>
      </w:r>
    </w:p>
    <w:p w:rsidR="00C75AEB" w:rsidRPr="008D3320" w:rsidRDefault="00C75AEB" w:rsidP="00C75AEB">
      <w:pPr>
        <w:pStyle w:val="ListParagraph"/>
        <w:spacing w:after="200" w:line="276" w:lineRule="auto"/>
        <w:ind w:left="360"/>
        <w:rPr>
          <w:rFonts w:ascii="Times New Roman" w:hAnsi="Times New Roman" w:cs="Times New Roman"/>
          <w:sz w:val="24"/>
          <w:szCs w:val="24"/>
        </w:rPr>
      </w:pPr>
    </w:p>
    <w:p w:rsidR="00C75AEB" w:rsidRPr="003C4183" w:rsidRDefault="00C75AEB" w:rsidP="00C75AEB">
      <w:pPr>
        <w:pStyle w:val="ListParagraph"/>
        <w:numPr>
          <w:ilvl w:val="0"/>
          <w:numId w:val="25"/>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Given Data is checked for duplicate entries. </w:t>
      </w:r>
      <w:r w:rsidRPr="003C4183">
        <w:rPr>
          <w:rFonts w:ascii="Times New Roman" w:hAnsi="Times New Roman" w:cs="Times New Roman"/>
          <w:b/>
          <w:bCs/>
          <w:sz w:val="24"/>
          <w:szCs w:val="24"/>
        </w:rPr>
        <w:t>No duplicate</w:t>
      </w:r>
      <w:r w:rsidRPr="003C4183">
        <w:rPr>
          <w:rFonts w:ascii="Times New Roman" w:hAnsi="Times New Roman" w:cs="Times New Roman"/>
          <w:sz w:val="24"/>
          <w:szCs w:val="24"/>
        </w:rPr>
        <w:t xml:space="preserve"> entries were found in the data.</w:t>
      </w:r>
    </w:p>
    <w:p w:rsidR="00C75AEB" w:rsidRPr="003C4183" w:rsidRDefault="00C75AEB" w:rsidP="00C75AEB">
      <w:pPr>
        <w:pStyle w:val="ListParagraph"/>
        <w:numPr>
          <w:ilvl w:val="0"/>
          <w:numId w:val="25"/>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For ease of analysis </w:t>
      </w:r>
      <w:proofErr w:type="spellStart"/>
      <w:r w:rsidRPr="003C4183">
        <w:rPr>
          <w:rFonts w:ascii="Times New Roman" w:hAnsi="Times New Roman" w:cs="Times New Roman"/>
          <w:b/>
          <w:bCs/>
          <w:sz w:val="24"/>
          <w:szCs w:val="24"/>
        </w:rPr>
        <w:t>CountryName</w:t>
      </w:r>
      <w:proofErr w:type="spellEnd"/>
      <w:r w:rsidRPr="003C4183">
        <w:rPr>
          <w:rFonts w:ascii="Times New Roman" w:hAnsi="Times New Roman" w:cs="Times New Roman"/>
          <w:sz w:val="24"/>
          <w:szCs w:val="24"/>
        </w:rPr>
        <w:t xml:space="preserve"> is added as a new column in the </w:t>
      </w:r>
      <w:proofErr w:type="spellStart"/>
      <w:r w:rsidRPr="003C4183">
        <w:rPr>
          <w:rFonts w:ascii="Times New Roman" w:hAnsi="Times New Roman" w:cs="Times New Roman"/>
          <w:sz w:val="24"/>
          <w:szCs w:val="24"/>
        </w:rPr>
        <w:t>RawData</w:t>
      </w:r>
      <w:proofErr w:type="spellEnd"/>
      <w:r w:rsidRPr="003C4183">
        <w:rPr>
          <w:rFonts w:ascii="Times New Roman" w:hAnsi="Times New Roman" w:cs="Times New Roman"/>
          <w:sz w:val="24"/>
          <w:szCs w:val="24"/>
        </w:rPr>
        <w:t xml:space="preserve"> sheet with the help of </w:t>
      </w:r>
      <w:r w:rsidRPr="003C4183">
        <w:rPr>
          <w:rFonts w:ascii="Times New Roman" w:hAnsi="Times New Roman" w:cs="Times New Roman"/>
          <w:b/>
          <w:bCs/>
          <w:sz w:val="24"/>
          <w:szCs w:val="24"/>
        </w:rPr>
        <w:t>VLOOKUP</w:t>
      </w:r>
      <w:r w:rsidRPr="003C4183">
        <w:rPr>
          <w:rFonts w:ascii="Times New Roman" w:hAnsi="Times New Roman" w:cs="Times New Roman"/>
          <w:sz w:val="24"/>
          <w:szCs w:val="24"/>
        </w:rPr>
        <w:t xml:space="preserve"> function of excel with exact match criteria.</w:t>
      </w:r>
    </w:p>
    <w:p w:rsidR="00C75AEB" w:rsidRPr="003C4183" w:rsidRDefault="00C75AEB" w:rsidP="00C75AEB">
      <w:pPr>
        <w:pStyle w:val="ListParagraph"/>
        <w:spacing w:after="200" w:line="276" w:lineRule="auto"/>
        <w:ind w:left="1440"/>
        <w:rPr>
          <w:rFonts w:ascii="Times New Roman" w:hAnsi="Times New Roman" w:cs="Times New Roman"/>
          <w:sz w:val="24"/>
          <w:szCs w:val="24"/>
        </w:rPr>
      </w:pPr>
      <w:r w:rsidRPr="003C4183">
        <w:rPr>
          <w:rFonts w:ascii="Times New Roman" w:hAnsi="Times New Roman" w:cs="Times New Roman"/>
          <w:sz w:val="24"/>
          <w:szCs w:val="24"/>
        </w:rPr>
        <w:t xml:space="preserve">After the extraction of the </w:t>
      </w:r>
      <w:proofErr w:type="spellStart"/>
      <w:r w:rsidRPr="003C4183">
        <w:rPr>
          <w:rFonts w:ascii="Times New Roman" w:hAnsi="Times New Roman" w:cs="Times New Roman"/>
          <w:sz w:val="24"/>
          <w:szCs w:val="24"/>
        </w:rPr>
        <w:t>CountryName</w:t>
      </w:r>
      <w:proofErr w:type="spellEnd"/>
      <w:r w:rsidRPr="003C4183">
        <w:rPr>
          <w:rFonts w:ascii="Times New Roman" w:hAnsi="Times New Roman" w:cs="Times New Roman"/>
          <w:sz w:val="24"/>
          <w:szCs w:val="24"/>
        </w:rPr>
        <w:t xml:space="preserve">, it is pasted as value in the Country column in the </w:t>
      </w:r>
      <w:proofErr w:type="spellStart"/>
      <w:r w:rsidRPr="003C4183">
        <w:rPr>
          <w:rFonts w:ascii="Times New Roman" w:hAnsi="Times New Roman" w:cs="Times New Roman"/>
          <w:sz w:val="24"/>
          <w:szCs w:val="24"/>
        </w:rPr>
        <w:t>RawData</w:t>
      </w:r>
      <w:proofErr w:type="spellEnd"/>
      <w:r w:rsidRPr="003C4183">
        <w:rPr>
          <w:rFonts w:ascii="Times New Roman" w:hAnsi="Times New Roman" w:cs="Times New Roman"/>
          <w:sz w:val="24"/>
          <w:szCs w:val="24"/>
        </w:rPr>
        <w:t xml:space="preserve"> sheet.</w:t>
      </w:r>
      <w:r w:rsidRPr="003C4183">
        <w:rPr>
          <w:rFonts w:ascii="Times New Roman" w:hAnsi="Times New Roman" w:cs="Times New Roman"/>
          <w:sz w:val="24"/>
          <w:szCs w:val="24"/>
        </w:rPr>
        <w:tab/>
      </w:r>
    </w:p>
    <w:p w:rsidR="00C75AEB" w:rsidRPr="003C4183" w:rsidRDefault="00C75AEB" w:rsidP="00C75AEB">
      <w:pPr>
        <w:pStyle w:val="ListParagraph"/>
        <w:numPr>
          <w:ilvl w:val="0"/>
          <w:numId w:val="25"/>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There are blanks cells in the given data. There are a total of </w:t>
      </w:r>
      <w:r w:rsidRPr="003C4183">
        <w:rPr>
          <w:rFonts w:ascii="Times New Roman" w:hAnsi="Times New Roman" w:cs="Times New Roman"/>
          <w:b/>
          <w:bCs/>
          <w:sz w:val="24"/>
          <w:szCs w:val="24"/>
        </w:rPr>
        <w:t>9 blanks</w:t>
      </w:r>
      <w:r w:rsidRPr="003C4183">
        <w:rPr>
          <w:rFonts w:ascii="Times New Roman" w:hAnsi="Times New Roman" w:cs="Times New Roman"/>
          <w:sz w:val="24"/>
          <w:szCs w:val="24"/>
        </w:rPr>
        <w:t xml:space="preserve"> in the column Cuisines. These are </w:t>
      </w:r>
      <w:r w:rsidRPr="003C4183">
        <w:rPr>
          <w:rFonts w:ascii="Times New Roman" w:hAnsi="Times New Roman" w:cs="Times New Roman"/>
          <w:b/>
          <w:bCs/>
          <w:sz w:val="24"/>
          <w:szCs w:val="24"/>
        </w:rPr>
        <w:t>removed</w:t>
      </w:r>
      <w:r w:rsidRPr="003C4183">
        <w:rPr>
          <w:rFonts w:ascii="Times New Roman" w:hAnsi="Times New Roman" w:cs="Times New Roman"/>
          <w:sz w:val="24"/>
          <w:szCs w:val="24"/>
        </w:rPr>
        <w:t xml:space="preserve"> from the dataset as it does not affect the data vehemently. </w:t>
      </w:r>
    </w:p>
    <w:p w:rsidR="00C75AEB" w:rsidRPr="003C4183" w:rsidRDefault="00C75AEB" w:rsidP="00C75AEB">
      <w:pPr>
        <w:pStyle w:val="ListParagraph"/>
        <w:numPr>
          <w:ilvl w:val="0"/>
          <w:numId w:val="25"/>
        </w:numPr>
        <w:spacing w:after="200" w:line="276" w:lineRule="auto"/>
        <w:rPr>
          <w:rFonts w:ascii="Times New Roman" w:hAnsi="Times New Roman" w:cs="Times New Roman"/>
          <w:sz w:val="24"/>
          <w:szCs w:val="24"/>
        </w:rPr>
      </w:pPr>
      <w:proofErr w:type="spellStart"/>
      <w:r w:rsidRPr="003C4183">
        <w:rPr>
          <w:rFonts w:ascii="Times New Roman" w:hAnsi="Times New Roman" w:cs="Times New Roman"/>
          <w:sz w:val="24"/>
          <w:szCs w:val="24"/>
        </w:rPr>
        <w:t>Datekey_opening</w:t>
      </w:r>
      <w:proofErr w:type="spellEnd"/>
      <w:r w:rsidRPr="003C4183">
        <w:rPr>
          <w:rFonts w:ascii="Times New Roman" w:hAnsi="Times New Roman" w:cs="Times New Roman"/>
          <w:sz w:val="24"/>
          <w:szCs w:val="24"/>
        </w:rPr>
        <w:t xml:space="preserve"> column is modified and new column is created with name </w:t>
      </w:r>
      <w:proofErr w:type="spellStart"/>
      <w:r w:rsidRPr="003C4183">
        <w:rPr>
          <w:rFonts w:ascii="Times New Roman" w:hAnsi="Times New Roman" w:cs="Times New Roman"/>
          <w:sz w:val="24"/>
          <w:szCs w:val="24"/>
        </w:rPr>
        <w:t>DateKey_Opening_Modified</w:t>
      </w:r>
      <w:proofErr w:type="spellEnd"/>
      <w:r w:rsidRPr="003C4183">
        <w:rPr>
          <w:rFonts w:ascii="Times New Roman" w:hAnsi="Times New Roman" w:cs="Times New Roman"/>
          <w:sz w:val="24"/>
          <w:szCs w:val="24"/>
        </w:rPr>
        <w:t xml:space="preserve"> </w:t>
      </w:r>
    </w:p>
    <w:p w:rsidR="00C75AEB" w:rsidRPr="003C4183" w:rsidRDefault="00C75AEB" w:rsidP="00C75AEB">
      <w:pPr>
        <w:pStyle w:val="ListParagraph"/>
        <w:numPr>
          <w:ilvl w:val="0"/>
          <w:numId w:val="25"/>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 Additionally created Year, month using text functions </w:t>
      </w:r>
    </w:p>
    <w:p w:rsidR="00C75AEB" w:rsidRPr="003C4183" w:rsidRDefault="00C75AEB" w:rsidP="00C75AEB">
      <w:pPr>
        <w:pStyle w:val="ListParagraph"/>
        <w:spacing w:after="200" w:line="276" w:lineRule="auto"/>
        <w:ind w:left="1440"/>
        <w:rPr>
          <w:rFonts w:ascii="Times New Roman" w:hAnsi="Times New Roman" w:cs="Times New Roman"/>
          <w:sz w:val="24"/>
          <w:szCs w:val="24"/>
        </w:rPr>
      </w:pPr>
      <w:r w:rsidRPr="003C4183">
        <w:rPr>
          <w:rFonts w:ascii="Times New Roman" w:hAnsi="Times New Roman" w:cs="Times New Roman"/>
          <w:b/>
          <w:bCs/>
          <w:sz w:val="24"/>
          <w:szCs w:val="24"/>
        </w:rPr>
        <w:t>Year</w:t>
      </w:r>
      <w:r w:rsidRPr="003C4183">
        <w:rPr>
          <w:rFonts w:ascii="Times New Roman" w:hAnsi="Times New Roman" w:cs="Times New Roman"/>
          <w:sz w:val="24"/>
          <w:szCs w:val="24"/>
        </w:rPr>
        <w:t xml:space="preserve">      - </w:t>
      </w:r>
      <w:proofErr w:type="gramStart"/>
      <w:r w:rsidRPr="003C4183">
        <w:rPr>
          <w:rFonts w:ascii="Times New Roman" w:hAnsi="Times New Roman" w:cs="Times New Roman"/>
          <w:color w:val="FF0000"/>
          <w:sz w:val="24"/>
          <w:szCs w:val="24"/>
        </w:rPr>
        <w:t>LEFT(</w:t>
      </w:r>
      <w:proofErr w:type="gramEnd"/>
      <w:r w:rsidRPr="003C4183">
        <w:rPr>
          <w:rFonts w:ascii="Times New Roman" w:hAnsi="Times New Roman" w:cs="Times New Roman"/>
          <w:color w:val="FF0000"/>
          <w:sz w:val="24"/>
          <w:szCs w:val="24"/>
        </w:rPr>
        <w:t>U2,FIND("_",U2,1)-1)</w:t>
      </w:r>
    </w:p>
    <w:p w:rsidR="00C75AEB" w:rsidRPr="003C4183" w:rsidRDefault="00C75AEB" w:rsidP="00C75AEB">
      <w:pPr>
        <w:pStyle w:val="ListParagraph"/>
        <w:spacing w:after="200" w:line="276" w:lineRule="auto"/>
        <w:ind w:left="1440"/>
        <w:rPr>
          <w:rFonts w:ascii="Times New Roman" w:hAnsi="Times New Roman" w:cs="Times New Roman"/>
          <w:sz w:val="24"/>
          <w:szCs w:val="24"/>
        </w:rPr>
      </w:pPr>
      <w:r w:rsidRPr="003C4183">
        <w:rPr>
          <w:rFonts w:ascii="Times New Roman" w:hAnsi="Times New Roman" w:cs="Times New Roman"/>
          <w:b/>
          <w:bCs/>
          <w:sz w:val="24"/>
          <w:szCs w:val="24"/>
        </w:rPr>
        <w:t>Month</w:t>
      </w:r>
      <w:r w:rsidRPr="003C418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4183">
        <w:rPr>
          <w:rFonts w:ascii="Times New Roman" w:hAnsi="Times New Roman" w:cs="Times New Roman"/>
          <w:color w:val="FF0000"/>
          <w:sz w:val="24"/>
          <w:szCs w:val="24"/>
        </w:rPr>
        <w:t>MID(U2,(FIND("_",U2,1)+1),((FIND("_",U2,(FIND("_",U2,1)+1)))-   (FIND("_",U2,1)+1))).</w:t>
      </w:r>
    </w:p>
    <w:p w:rsidR="00C75AEB" w:rsidRPr="003C4183" w:rsidRDefault="00C75AEB" w:rsidP="00C75AEB">
      <w:pPr>
        <w:pStyle w:val="ListParagraph"/>
        <w:spacing w:after="200" w:line="276" w:lineRule="auto"/>
        <w:ind w:left="1440"/>
        <w:rPr>
          <w:rFonts w:ascii="Times New Roman" w:hAnsi="Times New Roman" w:cs="Times New Roman"/>
          <w:sz w:val="24"/>
          <w:szCs w:val="24"/>
        </w:rPr>
      </w:pPr>
      <w:r w:rsidRPr="003C4183">
        <w:rPr>
          <w:rFonts w:ascii="Times New Roman" w:hAnsi="Times New Roman" w:cs="Times New Roman"/>
          <w:sz w:val="24"/>
          <w:szCs w:val="24"/>
        </w:rPr>
        <w:t xml:space="preserve">With the help of the above two columns </w:t>
      </w:r>
      <w:proofErr w:type="spellStart"/>
      <w:r w:rsidRPr="003C4183">
        <w:rPr>
          <w:rFonts w:ascii="Times New Roman" w:hAnsi="Times New Roman" w:cs="Times New Roman"/>
          <w:sz w:val="24"/>
          <w:szCs w:val="24"/>
        </w:rPr>
        <w:t>DateKey_Opening_Modified</w:t>
      </w:r>
      <w:proofErr w:type="spellEnd"/>
      <w:r w:rsidRPr="003C4183">
        <w:rPr>
          <w:rFonts w:ascii="Times New Roman" w:hAnsi="Times New Roman" w:cs="Times New Roman"/>
          <w:sz w:val="24"/>
          <w:szCs w:val="24"/>
        </w:rPr>
        <w:t xml:space="preserve"> is created with the using </w:t>
      </w:r>
    </w:p>
    <w:p w:rsidR="00C75AEB" w:rsidRPr="003C4183" w:rsidRDefault="00C75AEB" w:rsidP="00C75AEB">
      <w:pPr>
        <w:pStyle w:val="ListParagraph"/>
        <w:spacing w:after="200" w:line="276" w:lineRule="auto"/>
        <w:ind w:left="1440"/>
        <w:rPr>
          <w:rFonts w:ascii="Times New Roman" w:hAnsi="Times New Roman" w:cs="Times New Roman"/>
          <w:sz w:val="24"/>
          <w:szCs w:val="24"/>
        </w:rPr>
      </w:pPr>
      <w:proofErr w:type="gramStart"/>
      <w:r w:rsidRPr="003C4183">
        <w:rPr>
          <w:rFonts w:ascii="Times New Roman" w:hAnsi="Times New Roman" w:cs="Times New Roman"/>
          <w:b/>
          <w:bCs/>
          <w:sz w:val="24"/>
          <w:szCs w:val="24"/>
        </w:rPr>
        <w:t>DATE(</w:t>
      </w:r>
      <w:proofErr w:type="spellStart"/>
      <w:proofErr w:type="gramEnd"/>
      <w:r w:rsidRPr="003C4183">
        <w:rPr>
          <w:rFonts w:ascii="Times New Roman" w:hAnsi="Times New Roman" w:cs="Times New Roman"/>
          <w:b/>
          <w:bCs/>
          <w:sz w:val="24"/>
          <w:szCs w:val="24"/>
        </w:rPr>
        <w:t>year,month,day</w:t>
      </w:r>
      <w:proofErr w:type="spellEnd"/>
      <w:r w:rsidRPr="003C4183">
        <w:rPr>
          <w:rFonts w:ascii="Times New Roman" w:hAnsi="Times New Roman" w:cs="Times New Roman"/>
          <w:b/>
          <w:bCs/>
          <w:sz w:val="24"/>
          <w:szCs w:val="24"/>
        </w:rPr>
        <w:t>)</w:t>
      </w:r>
      <w:r w:rsidRPr="003C4183">
        <w:rPr>
          <w:rFonts w:ascii="Times New Roman" w:hAnsi="Times New Roman" w:cs="Times New Roman"/>
          <w:sz w:val="24"/>
          <w:szCs w:val="24"/>
        </w:rPr>
        <w:t xml:space="preserve"> and is pasted as value.</w:t>
      </w:r>
    </w:p>
    <w:p w:rsidR="00C75AEB" w:rsidRPr="003C4183" w:rsidRDefault="00C75AEB" w:rsidP="00C75AEB">
      <w:pPr>
        <w:pStyle w:val="ListParagraph"/>
        <w:spacing w:after="200" w:line="276" w:lineRule="auto"/>
        <w:ind w:left="1440"/>
        <w:rPr>
          <w:rFonts w:ascii="Times New Roman" w:hAnsi="Times New Roman" w:cs="Times New Roman"/>
          <w:sz w:val="24"/>
          <w:szCs w:val="24"/>
        </w:rPr>
      </w:pPr>
      <w:r w:rsidRPr="003C4183">
        <w:rPr>
          <w:rFonts w:ascii="Times New Roman" w:hAnsi="Times New Roman" w:cs="Times New Roman"/>
          <w:sz w:val="24"/>
          <w:szCs w:val="24"/>
        </w:rPr>
        <w:t xml:space="preserve">Quarter column is created using if else statement from newly created </w:t>
      </w:r>
      <w:proofErr w:type="spellStart"/>
      <w:r w:rsidRPr="003C4183">
        <w:rPr>
          <w:rFonts w:ascii="Times New Roman" w:hAnsi="Times New Roman" w:cs="Times New Roman"/>
          <w:sz w:val="24"/>
          <w:szCs w:val="24"/>
        </w:rPr>
        <w:t>DateKey_Opening_Modified</w:t>
      </w:r>
      <w:proofErr w:type="spellEnd"/>
      <w:r w:rsidRPr="003C4183">
        <w:rPr>
          <w:rFonts w:ascii="Times New Roman" w:hAnsi="Times New Roman" w:cs="Times New Roman"/>
          <w:sz w:val="24"/>
          <w:szCs w:val="24"/>
        </w:rPr>
        <w:t xml:space="preserve"> column.</w:t>
      </w:r>
    </w:p>
    <w:p w:rsidR="00C75AEB" w:rsidRPr="003C4183" w:rsidRDefault="00C75AEB" w:rsidP="00C75AEB">
      <w:pPr>
        <w:pStyle w:val="ListParagraph"/>
        <w:numPr>
          <w:ilvl w:val="0"/>
          <w:numId w:val="25"/>
        </w:numPr>
        <w:spacing w:after="200" w:line="276" w:lineRule="auto"/>
        <w:rPr>
          <w:rFonts w:ascii="Times New Roman" w:hAnsi="Times New Roman" w:cs="Times New Roman"/>
          <w:sz w:val="24"/>
          <w:szCs w:val="24"/>
        </w:rPr>
      </w:pPr>
      <w:proofErr w:type="spellStart"/>
      <w:r w:rsidRPr="003C4183">
        <w:rPr>
          <w:rFonts w:ascii="Times New Roman" w:hAnsi="Times New Roman" w:cs="Times New Roman"/>
          <w:b/>
          <w:bCs/>
          <w:sz w:val="24"/>
          <w:szCs w:val="24"/>
        </w:rPr>
        <w:t>Tbl_currency_exchange</w:t>
      </w:r>
      <w:proofErr w:type="spellEnd"/>
      <w:r w:rsidRPr="003C4183">
        <w:rPr>
          <w:rFonts w:ascii="Times New Roman" w:hAnsi="Times New Roman" w:cs="Times New Roman"/>
          <w:sz w:val="24"/>
          <w:szCs w:val="24"/>
        </w:rPr>
        <w:t xml:space="preserve"> is created in the country description column for the ease of calculation of transaction amount in a single currency mode rather than in a multiple currency mode.</w:t>
      </w:r>
    </w:p>
    <w:p w:rsidR="00C75AEB" w:rsidRPr="003C4183" w:rsidRDefault="00C75AEB" w:rsidP="00C75AEB">
      <w:pPr>
        <w:pStyle w:val="ListParagraph"/>
        <w:numPr>
          <w:ilvl w:val="0"/>
          <w:numId w:val="25"/>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lastRenderedPageBreak/>
        <w:t xml:space="preserve">With the help of the above table new column </w:t>
      </w:r>
      <w:proofErr w:type="spellStart"/>
      <w:r w:rsidRPr="003C4183">
        <w:rPr>
          <w:rFonts w:ascii="Times New Roman" w:hAnsi="Times New Roman" w:cs="Times New Roman"/>
          <w:b/>
          <w:bCs/>
          <w:sz w:val="24"/>
          <w:szCs w:val="24"/>
        </w:rPr>
        <w:t>average_cost_for_two_USD</w:t>
      </w:r>
      <w:proofErr w:type="spellEnd"/>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 xml:space="preserve">and </w:t>
      </w:r>
      <w:r w:rsidRPr="003C4183">
        <w:rPr>
          <w:rFonts w:ascii="Times New Roman" w:hAnsi="Times New Roman" w:cs="Times New Roman"/>
          <w:sz w:val="24"/>
          <w:szCs w:val="24"/>
        </w:rPr>
        <w:t xml:space="preserve"> </w:t>
      </w:r>
      <w:proofErr w:type="spellStart"/>
      <w:r w:rsidRPr="003C4183">
        <w:rPr>
          <w:rFonts w:ascii="Times New Roman" w:hAnsi="Times New Roman" w:cs="Times New Roman"/>
          <w:b/>
          <w:bCs/>
          <w:sz w:val="24"/>
          <w:szCs w:val="24"/>
        </w:rPr>
        <w:t>average</w:t>
      </w:r>
      <w:proofErr w:type="gramEnd"/>
      <w:r w:rsidRPr="003C4183">
        <w:rPr>
          <w:rFonts w:ascii="Times New Roman" w:hAnsi="Times New Roman" w:cs="Times New Roman"/>
          <w:b/>
          <w:bCs/>
          <w:sz w:val="24"/>
          <w:szCs w:val="24"/>
        </w:rPr>
        <w:t>_cost_for_two_</w:t>
      </w:r>
      <w:r>
        <w:rPr>
          <w:rFonts w:ascii="Times New Roman" w:hAnsi="Times New Roman" w:cs="Times New Roman"/>
          <w:b/>
          <w:bCs/>
          <w:sz w:val="24"/>
          <w:szCs w:val="24"/>
        </w:rPr>
        <w:t>INR</w:t>
      </w:r>
      <w:proofErr w:type="spellEnd"/>
      <w:r w:rsidRPr="003C4183">
        <w:rPr>
          <w:rFonts w:ascii="Times New Roman" w:hAnsi="Times New Roman" w:cs="Times New Roman"/>
          <w:sz w:val="24"/>
          <w:szCs w:val="24"/>
        </w:rPr>
        <w:t xml:space="preserve"> is created using VLOOKUP function.</w:t>
      </w:r>
    </w:p>
    <w:p w:rsidR="00C75AEB" w:rsidRPr="003C4183" w:rsidRDefault="00C75AEB" w:rsidP="00C75AEB">
      <w:pPr>
        <w:pStyle w:val="ListParagraph"/>
        <w:spacing w:after="200" w:line="276" w:lineRule="auto"/>
        <w:ind w:left="1440"/>
        <w:rPr>
          <w:rFonts w:ascii="Times New Roman" w:hAnsi="Times New Roman" w:cs="Times New Roman"/>
          <w:color w:val="FF0000"/>
          <w:sz w:val="24"/>
          <w:szCs w:val="24"/>
        </w:rPr>
      </w:pPr>
      <w:r w:rsidRPr="003C4183">
        <w:rPr>
          <w:rFonts w:ascii="Times New Roman" w:hAnsi="Times New Roman" w:cs="Times New Roman"/>
          <w:color w:val="FF0000"/>
          <w:sz w:val="24"/>
          <w:szCs w:val="24"/>
        </w:rPr>
        <w:t>=S2*</w:t>
      </w:r>
      <w:proofErr w:type="gramStart"/>
      <w:r w:rsidRPr="003C4183">
        <w:rPr>
          <w:rFonts w:ascii="Times New Roman" w:hAnsi="Times New Roman" w:cs="Times New Roman"/>
          <w:color w:val="FF0000"/>
          <w:sz w:val="24"/>
          <w:szCs w:val="24"/>
        </w:rPr>
        <w:t>VLOOKUP(</w:t>
      </w:r>
      <w:proofErr w:type="gramEnd"/>
      <w:r w:rsidRPr="003C4183">
        <w:rPr>
          <w:rFonts w:ascii="Times New Roman" w:hAnsi="Times New Roman" w:cs="Times New Roman"/>
          <w:color w:val="FF0000"/>
          <w:sz w:val="24"/>
          <w:szCs w:val="24"/>
        </w:rPr>
        <w:t>D2,'country description'!$E$1:$G$16,3,0).</w:t>
      </w:r>
    </w:p>
    <w:p w:rsidR="00C75AEB" w:rsidRPr="003C4183" w:rsidRDefault="00C75AEB" w:rsidP="00C75AEB">
      <w:pPr>
        <w:spacing w:after="200" w:line="276" w:lineRule="auto"/>
        <w:rPr>
          <w:rFonts w:ascii="Times New Roman" w:hAnsi="Times New Roman" w:cs="Times New Roman"/>
          <w:sz w:val="24"/>
          <w:szCs w:val="24"/>
        </w:rPr>
      </w:pPr>
    </w:p>
    <w:p w:rsidR="00FF0BCB" w:rsidRDefault="00FF0BCB" w:rsidP="00FF0BCB">
      <w:pPr>
        <w:pStyle w:val="NormalWeb"/>
        <w:numPr>
          <w:ilvl w:val="0"/>
          <w:numId w:val="26"/>
        </w:numPr>
        <w:spacing w:before="0" w:beforeAutospacing="0" w:after="200" w:afterAutospacing="0"/>
        <w:textAlignment w:val="baseline"/>
        <w:rPr>
          <w:rFonts w:ascii="Arial" w:hAnsi="Arial" w:cs="Arial"/>
          <w:b/>
          <w:bCs/>
          <w:color w:val="000000"/>
        </w:rPr>
      </w:pPr>
      <w:r>
        <w:rPr>
          <w:rFonts w:ascii="Arial" w:hAnsi="Arial" w:cs="Arial"/>
          <w:color w:val="000000"/>
        </w:rPr>
        <w:t xml:space="preserve">Using the </w:t>
      </w:r>
      <w:proofErr w:type="spellStart"/>
      <w:r>
        <w:rPr>
          <w:rFonts w:ascii="Arial" w:hAnsi="Arial" w:cs="Arial"/>
          <w:color w:val="000000"/>
        </w:rPr>
        <w:t>LookUp</w:t>
      </w:r>
      <w:proofErr w:type="spellEnd"/>
      <w:r>
        <w:rPr>
          <w:rFonts w:ascii="Arial" w:hAnsi="Arial" w:cs="Arial"/>
          <w:color w:val="000000"/>
        </w:rPr>
        <w:t xml:space="preserve"> functions, fill up the countries in the original data using the country code.</w:t>
      </w:r>
    </w:p>
    <w:p w:rsidR="00FF0BCB" w:rsidRDefault="00FF0BCB" w:rsidP="00FF0BCB">
      <w:pPr>
        <w:pStyle w:val="ListParagraph"/>
        <w:spacing w:after="200" w:line="276" w:lineRule="auto"/>
        <w:ind w:left="360"/>
        <w:rPr>
          <w:rFonts w:ascii="Times New Roman" w:hAnsi="Times New Roman" w:cs="Times New Roman"/>
          <w:sz w:val="24"/>
          <w:szCs w:val="24"/>
        </w:rPr>
      </w:pPr>
    </w:p>
    <w:p w:rsidR="00C75AEB" w:rsidRPr="003C4183" w:rsidRDefault="00C75AEB" w:rsidP="00FF0BCB">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 xml:space="preserve">Used </w:t>
      </w:r>
      <w:r w:rsidRPr="003C4183">
        <w:rPr>
          <w:rFonts w:ascii="Times New Roman" w:hAnsi="Times New Roman" w:cs="Times New Roman"/>
          <w:b/>
          <w:bCs/>
          <w:sz w:val="24"/>
          <w:szCs w:val="24"/>
        </w:rPr>
        <w:t>VLOOKUP</w:t>
      </w:r>
      <w:r w:rsidRPr="003C4183">
        <w:rPr>
          <w:rFonts w:ascii="Times New Roman" w:hAnsi="Times New Roman" w:cs="Times New Roman"/>
          <w:sz w:val="24"/>
          <w:szCs w:val="24"/>
        </w:rPr>
        <w:t xml:space="preserve"> function of excel to create a new column </w:t>
      </w:r>
      <w:r w:rsidRPr="003C4183">
        <w:rPr>
          <w:rFonts w:ascii="Times New Roman" w:hAnsi="Times New Roman" w:cs="Times New Roman"/>
          <w:b/>
          <w:bCs/>
          <w:sz w:val="24"/>
          <w:szCs w:val="24"/>
        </w:rPr>
        <w:t>“</w:t>
      </w:r>
      <w:proofErr w:type="spellStart"/>
      <w:r w:rsidRPr="003C4183">
        <w:rPr>
          <w:rFonts w:ascii="Times New Roman" w:hAnsi="Times New Roman" w:cs="Times New Roman"/>
          <w:b/>
          <w:bCs/>
          <w:sz w:val="24"/>
          <w:szCs w:val="24"/>
        </w:rPr>
        <w:t>CountryName</w:t>
      </w:r>
      <w:proofErr w:type="spellEnd"/>
      <w:r w:rsidRPr="003C4183">
        <w:rPr>
          <w:rFonts w:ascii="Times New Roman" w:hAnsi="Times New Roman" w:cs="Times New Roman"/>
          <w:b/>
          <w:bCs/>
          <w:sz w:val="24"/>
          <w:szCs w:val="24"/>
        </w:rPr>
        <w:t>”</w:t>
      </w:r>
      <w:r w:rsidRPr="003C4183">
        <w:rPr>
          <w:rFonts w:ascii="Times New Roman" w:hAnsi="Times New Roman" w:cs="Times New Roman"/>
          <w:sz w:val="24"/>
          <w:szCs w:val="24"/>
        </w:rPr>
        <w:t xml:space="preserve"> in the </w:t>
      </w:r>
      <w:proofErr w:type="spellStart"/>
      <w:r w:rsidRPr="003C4183">
        <w:rPr>
          <w:rFonts w:ascii="Times New Roman" w:hAnsi="Times New Roman" w:cs="Times New Roman"/>
          <w:sz w:val="24"/>
          <w:szCs w:val="24"/>
        </w:rPr>
        <w:t>RawData</w:t>
      </w:r>
      <w:proofErr w:type="spellEnd"/>
      <w:r w:rsidRPr="003C4183">
        <w:rPr>
          <w:rFonts w:ascii="Times New Roman" w:hAnsi="Times New Roman" w:cs="Times New Roman"/>
          <w:sz w:val="24"/>
          <w:szCs w:val="24"/>
        </w:rPr>
        <w:t xml:space="preserve"> sheet extracting from </w:t>
      </w:r>
      <w:proofErr w:type="spellStart"/>
      <w:r w:rsidRPr="003C4183">
        <w:rPr>
          <w:rFonts w:ascii="Times New Roman" w:hAnsi="Times New Roman" w:cs="Times New Roman"/>
          <w:sz w:val="24"/>
          <w:szCs w:val="24"/>
        </w:rPr>
        <w:t>CountryDescription</w:t>
      </w:r>
      <w:proofErr w:type="spellEnd"/>
      <w:r w:rsidRPr="003C4183">
        <w:rPr>
          <w:rFonts w:ascii="Times New Roman" w:hAnsi="Times New Roman" w:cs="Times New Roman"/>
          <w:sz w:val="24"/>
          <w:szCs w:val="24"/>
        </w:rPr>
        <w:t xml:space="preserve"> sheet. </w:t>
      </w:r>
    </w:p>
    <w:p w:rsidR="00C75AEB" w:rsidRPr="003C4183" w:rsidRDefault="00C75AEB" w:rsidP="00C75AEB">
      <w:pPr>
        <w:pStyle w:val="ListParagraph"/>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Here the </w:t>
      </w:r>
      <w:proofErr w:type="spellStart"/>
      <w:r w:rsidRPr="003C4183">
        <w:rPr>
          <w:rFonts w:ascii="Times New Roman" w:hAnsi="Times New Roman" w:cs="Times New Roman"/>
          <w:sz w:val="24"/>
          <w:szCs w:val="24"/>
        </w:rPr>
        <w:t>CountryCode</w:t>
      </w:r>
      <w:proofErr w:type="spellEnd"/>
      <w:r w:rsidRPr="003C4183">
        <w:rPr>
          <w:rFonts w:ascii="Times New Roman" w:hAnsi="Times New Roman" w:cs="Times New Roman"/>
          <w:sz w:val="24"/>
          <w:szCs w:val="24"/>
        </w:rPr>
        <w:t xml:space="preserve"> column in used as connecting column between two sheets.</w:t>
      </w:r>
    </w:p>
    <w:p w:rsidR="00C75AEB" w:rsidRPr="003C4183" w:rsidRDefault="00C75AEB" w:rsidP="00C75AEB">
      <w:pPr>
        <w:pStyle w:val="ListParagraph"/>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We can say that </w:t>
      </w:r>
      <w:proofErr w:type="spellStart"/>
      <w:r w:rsidRPr="003C4183">
        <w:rPr>
          <w:rFonts w:ascii="Times New Roman" w:hAnsi="Times New Roman" w:cs="Times New Roman"/>
          <w:sz w:val="24"/>
          <w:szCs w:val="24"/>
        </w:rPr>
        <w:t>CountryCode</w:t>
      </w:r>
      <w:proofErr w:type="spellEnd"/>
      <w:r w:rsidRPr="003C4183">
        <w:rPr>
          <w:rFonts w:ascii="Times New Roman" w:hAnsi="Times New Roman" w:cs="Times New Roman"/>
          <w:sz w:val="24"/>
          <w:szCs w:val="24"/>
        </w:rPr>
        <w:t xml:space="preserve"> column </w:t>
      </w:r>
      <w:r>
        <w:rPr>
          <w:rFonts w:ascii="Times New Roman" w:hAnsi="Times New Roman" w:cs="Times New Roman"/>
          <w:sz w:val="24"/>
          <w:szCs w:val="24"/>
        </w:rPr>
        <w:t>acts as</w:t>
      </w:r>
      <w:r w:rsidRPr="003C4183">
        <w:rPr>
          <w:rFonts w:ascii="Times New Roman" w:hAnsi="Times New Roman" w:cs="Times New Roman"/>
          <w:sz w:val="24"/>
          <w:szCs w:val="24"/>
        </w:rPr>
        <w:t xml:space="preserve"> Primary Key in Country Description and </w:t>
      </w:r>
      <w:r>
        <w:rPr>
          <w:rFonts w:ascii="Times New Roman" w:hAnsi="Times New Roman" w:cs="Times New Roman"/>
          <w:sz w:val="24"/>
          <w:szCs w:val="24"/>
        </w:rPr>
        <w:t xml:space="preserve">as </w:t>
      </w:r>
      <w:r w:rsidRPr="003C4183">
        <w:rPr>
          <w:rFonts w:ascii="Times New Roman" w:hAnsi="Times New Roman" w:cs="Times New Roman"/>
          <w:sz w:val="24"/>
          <w:szCs w:val="24"/>
        </w:rPr>
        <w:t xml:space="preserve">Foreign Key in </w:t>
      </w:r>
      <w:proofErr w:type="spellStart"/>
      <w:r w:rsidRPr="003C4183">
        <w:rPr>
          <w:rFonts w:ascii="Times New Roman" w:hAnsi="Times New Roman" w:cs="Times New Roman"/>
          <w:sz w:val="24"/>
          <w:szCs w:val="24"/>
        </w:rPr>
        <w:t>RawData</w:t>
      </w:r>
      <w:proofErr w:type="spellEnd"/>
      <w:r w:rsidRPr="003C4183">
        <w:rPr>
          <w:rFonts w:ascii="Times New Roman" w:hAnsi="Times New Roman" w:cs="Times New Roman"/>
          <w:sz w:val="24"/>
          <w:szCs w:val="24"/>
        </w:rPr>
        <w:t xml:space="preserve"> sheet. </w:t>
      </w: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Pr="003C4183" w:rsidRDefault="00C75AEB" w:rsidP="00C75AEB">
      <w:pPr>
        <w:pStyle w:val="ListParagraph"/>
        <w:spacing w:after="200" w:line="276" w:lineRule="auto"/>
        <w:rPr>
          <w:rFonts w:ascii="Times New Roman" w:hAnsi="Times New Roman" w:cs="Times New Roman"/>
          <w:color w:val="FF0000"/>
          <w:sz w:val="24"/>
          <w:szCs w:val="24"/>
        </w:rPr>
      </w:pPr>
      <w:proofErr w:type="gramStart"/>
      <w:r w:rsidRPr="003C4183">
        <w:rPr>
          <w:rFonts w:ascii="Times New Roman" w:hAnsi="Times New Roman" w:cs="Times New Roman"/>
          <w:color w:val="FF0000"/>
          <w:sz w:val="24"/>
          <w:szCs w:val="24"/>
        </w:rPr>
        <w:t>VLOOKUP(</w:t>
      </w:r>
      <w:proofErr w:type="gramEnd"/>
      <w:r w:rsidRPr="003C4183">
        <w:rPr>
          <w:rFonts w:ascii="Times New Roman" w:hAnsi="Times New Roman" w:cs="Times New Roman"/>
          <w:color w:val="FF0000"/>
          <w:sz w:val="24"/>
          <w:szCs w:val="24"/>
        </w:rPr>
        <w:t>C2,Country_desc,2,0)</w:t>
      </w:r>
    </w:p>
    <w:p w:rsidR="00C75AEB" w:rsidRPr="003C4183" w:rsidRDefault="00C75AEB" w:rsidP="00C75AEB">
      <w:pPr>
        <w:pStyle w:val="ListParagraph"/>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Here, </w:t>
      </w:r>
    </w:p>
    <w:p w:rsidR="00C75AEB" w:rsidRPr="003C4183" w:rsidRDefault="00C75AEB" w:rsidP="00C75AEB">
      <w:pPr>
        <w:pStyle w:val="ListParagraph"/>
        <w:numPr>
          <w:ilvl w:val="2"/>
          <w:numId w:val="28"/>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C2 refers to the cell where the country code is present in the </w:t>
      </w:r>
      <w:proofErr w:type="spellStart"/>
      <w:r w:rsidRPr="003C4183">
        <w:rPr>
          <w:rFonts w:ascii="Times New Roman" w:hAnsi="Times New Roman" w:cs="Times New Roman"/>
          <w:sz w:val="24"/>
          <w:szCs w:val="24"/>
        </w:rPr>
        <w:t>RawData</w:t>
      </w:r>
      <w:proofErr w:type="spellEnd"/>
      <w:r w:rsidRPr="003C4183">
        <w:rPr>
          <w:rFonts w:ascii="Times New Roman" w:hAnsi="Times New Roman" w:cs="Times New Roman"/>
          <w:sz w:val="24"/>
          <w:szCs w:val="24"/>
        </w:rPr>
        <w:t xml:space="preserve"> sheet. It is used as </w:t>
      </w:r>
      <w:r w:rsidRPr="00A87A22">
        <w:rPr>
          <w:rFonts w:ascii="Times New Roman" w:hAnsi="Times New Roman" w:cs="Times New Roman"/>
          <w:b/>
          <w:bCs/>
          <w:sz w:val="24"/>
          <w:szCs w:val="24"/>
        </w:rPr>
        <w:t>lookup value</w:t>
      </w:r>
      <w:r w:rsidRPr="003C4183">
        <w:rPr>
          <w:rFonts w:ascii="Times New Roman" w:hAnsi="Times New Roman" w:cs="Times New Roman"/>
          <w:sz w:val="24"/>
          <w:szCs w:val="24"/>
        </w:rPr>
        <w:t xml:space="preserve">. </w:t>
      </w:r>
    </w:p>
    <w:p w:rsidR="00C75AEB" w:rsidRPr="003C4183" w:rsidRDefault="00C75AEB" w:rsidP="00C75AEB">
      <w:pPr>
        <w:pStyle w:val="ListParagraph"/>
        <w:numPr>
          <w:ilvl w:val="2"/>
          <w:numId w:val="28"/>
        </w:numPr>
        <w:spacing w:after="200" w:line="276" w:lineRule="auto"/>
        <w:rPr>
          <w:rFonts w:ascii="Times New Roman" w:hAnsi="Times New Roman" w:cs="Times New Roman"/>
          <w:sz w:val="24"/>
          <w:szCs w:val="24"/>
        </w:rPr>
      </w:pPr>
      <w:proofErr w:type="spellStart"/>
      <w:r w:rsidRPr="003C4183">
        <w:rPr>
          <w:rFonts w:ascii="Times New Roman" w:hAnsi="Times New Roman" w:cs="Times New Roman"/>
          <w:sz w:val="24"/>
          <w:szCs w:val="24"/>
        </w:rPr>
        <w:t>Country_desc</w:t>
      </w:r>
      <w:proofErr w:type="spellEnd"/>
      <w:r w:rsidRPr="003C4183">
        <w:rPr>
          <w:rFonts w:ascii="Times New Roman" w:hAnsi="Times New Roman" w:cs="Times New Roman"/>
          <w:sz w:val="24"/>
          <w:szCs w:val="24"/>
        </w:rPr>
        <w:t xml:space="preserve"> refers to the table in the Country Description sheet where country name exists. It is used as </w:t>
      </w:r>
      <w:r w:rsidRPr="00A87A22">
        <w:rPr>
          <w:rFonts w:ascii="Times New Roman" w:hAnsi="Times New Roman" w:cs="Times New Roman"/>
          <w:b/>
          <w:bCs/>
          <w:sz w:val="24"/>
          <w:szCs w:val="24"/>
        </w:rPr>
        <w:t>lookup array</w:t>
      </w:r>
      <w:r w:rsidRPr="003C4183">
        <w:rPr>
          <w:rFonts w:ascii="Times New Roman" w:hAnsi="Times New Roman" w:cs="Times New Roman"/>
          <w:sz w:val="24"/>
          <w:szCs w:val="24"/>
        </w:rPr>
        <w:t xml:space="preserve">. </w:t>
      </w:r>
    </w:p>
    <w:p w:rsidR="00C75AEB" w:rsidRPr="003C4183" w:rsidRDefault="00C75AEB" w:rsidP="00C75AEB">
      <w:pPr>
        <w:pStyle w:val="ListParagraph"/>
        <w:numPr>
          <w:ilvl w:val="2"/>
          <w:numId w:val="28"/>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2 refers to the second column i.e. </w:t>
      </w:r>
      <w:proofErr w:type="spellStart"/>
      <w:r w:rsidRPr="00A87A22">
        <w:rPr>
          <w:rFonts w:ascii="Times New Roman" w:hAnsi="Times New Roman" w:cs="Times New Roman"/>
          <w:b/>
          <w:bCs/>
          <w:sz w:val="24"/>
          <w:szCs w:val="24"/>
        </w:rPr>
        <w:t>CountryName</w:t>
      </w:r>
      <w:proofErr w:type="spellEnd"/>
      <w:r w:rsidRPr="003C4183">
        <w:rPr>
          <w:rFonts w:ascii="Times New Roman" w:hAnsi="Times New Roman" w:cs="Times New Roman"/>
          <w:sz w:val="24"/>
          <w:szCs w:val="24"/>
        </w:rPr>
        <w:t xml:space="preserve"> in the table </w:t>
      </w:r>
      <w:proofErr w:type="spellStart"/>
      <w:r w:rsidRPr="003C4183">
        <w:rPr>
          <w:rFonts w:ascii="Times New Roman" w:hAnsi="Times New Roman" w:cs="Times New Roman"/>
          <w:sz w:val="24"/>
          <w:szCs w:val="24"/>
        </w:rPr>
        <w:t>country_desc</w:t>
      </w:r>
      <w:proofErr w:type="spellEnd"/>
      <w:r w:rsidRPr="003C4183">
        <w:rPr>
          <w:rFonts w:ascii="Times New Roman" w:hAnsi="Times New Roman" w:cs="Times New Roman"/>
          <w:sz w:val="24"/>
          <w:szCs w:val="24"/>
        </w:rPr>
        <w:t xml:space="preserve">. </w:t>
      </w:r>
    </w:p>
    <w:p w:rsidR="00C75AEB" w:rsidRPr="003C4183" w:rsidRDefault="00C75AEB" w:rsidP="00C75AEB">
      <w:pPr>
        <w:pStyle w:val="ListParagraph"/>
        <w:numPr>
          <w:ilvl w:val="2"/>
          <w:numId w:val="28"/>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0 refers to the </w:t>
      </w:r>
      <w:r w:rsidRPr="00A87A22">
        <w:rPr>
          <w:rFonts w:ascii="Times New Roman" w:hAnsi="Times New Roman" w:cs="Times New Roman"/>
          <w:b/>
          <w:bCs/>
          <w:sz w:val="24"/>
          <w:szCs w:val="24"/>
        </w:rPr>
        <w:t>exact match</w:t>
      </w:r>
      <w:r w:rsidRPr="003C4183">
        <w:rPr>
          <w:rFonts w:ascii="Times New Roman" w:hAnsi="Times New Roman" w:cs="Times New Roman"/>
          <w:sz w:val="24"/>
          <w:szCs w:val="24"/>
        </w:rPr>
        <w:t xml:space="preserve"> criteria. </w:t>
      </w:r>
    </w:p>
    <w:p w:rsidR="00C75AEB" w:rsidRPr="003C4183" w:rsidRDefault="00C75AEB" w:rsidP="00C75AEB">
      <w:pPr>
        <w:spacing w:after="200" w:line="276" w:lineRule="auto"/>
        <w:ind w:left="720"/>
        <w:rPr>
          <w:rFonts w:ascii="Times New Roman" w:hAnsi="Times New Roman" w:cs="Times New Roman"/>
          <w:sz w:val="24"/>
          <w:szCs w:val="24"/>
        </w:rPr>
      </w:pPr>
    </w:p>
    <w:p w:rsidR="00FF0BCB" w:rsidRPr="00FF0BCB" w:rsidRDefault="00FF0BCB" w:rsidP="00C75AEB">
      <w:pPr>
        <w:pStyle w:val="ListParagraph"/>
        <w:numPr>
          <w:ilvl w:val="0"/>
          <w:numId w:val="26"/>
        </w:numPr>
        <w:spacing w:after="200" w:line="276" w:lineRule="auto"/>
        <w:rPr>
          <w:rFonts w:ascii="Times New Roman" w:hAnsi="Times New Roman" w:cs="Times New Roman"/>
          <w:sz w:val="24"/>
          <w:szCs w:val="24"/>
        </w:rPr>
      </w:pPr>
      <w:r w:rsidRPr="00FF0BCB">
        <w:rPr>
          <w:rFonts w:ascii="Arial" w:hAnsi="Arial" w:cs="Arial"/>
          <w:color w:val="000000"/>
          <w:sz w:val="24"/>
          <w:szCs w:val="24"/>
        </w:rPr>
        <w:t>Create a table to represent the number of restaurants opened in each country</w:t>
      </w:r>
    </w:p>
    <w:p w:rsidR="00FF0BCB" w:rsidRPr="00FF0BCB" w:rsidRDefault="00FF0BCB" w:rsidP="00FF0BCB">
      <w:pPr>
        <w:pStyle w:val="ListParagraph"/>
        <w:spacing w:after="200" w:line="276" w:lineRule="auto"/>
        <w:ind w:left="360"/>
        <w:rPr>
          <w:rFonts w:ascii="Times New Roman" w:hAnsi="Times New Roman" w:cs="Times New Roman"/>
          <w:sz w:val="24"/>
          <w:szCs w:val="24"/>
        </w:rPr>
      </w:pPr>
    </w:p>
    <w:p w:rsidR="00C75AEB" w:rsidRPr="003C4183" w:rsidRDefault="00C75AEB" w:rsidP="00FF0BCB">
      <w:pPr>
        <w:pStyle w:val="ListParagraph"/>
        <w:spacing w:after="200" w:line="276" w:lineRule="auto"/>
        <w:ind w:left="360"/>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g">
            <w:drawing>
              <wp:anchor distT="0" distB="0" distL="114300" distR="114300" simplePos="0" relativeHeight="251694080" behindDoc="0" locked="0" layoutInCell="1" allowOverlap="1" wp14:anchorId="31A0C0C6" wp14:editId="7F102C24">
                <wp:simplePos x="0" y="0"/>
                <wp:positionH relativeFrom="column">
                  <wp:posOffset>251460</wp:posOffset>
                </wp:positionH>
                <wp:positionV relativeFrom="paragraph">
                  <wp:posOffset>749935</wp:posOffset>
                </wp:positionV>
                <wp:extent cx="5265420" cy="2914015"/>
                <wp:effectExtent l="0" t="0" r="0" b="635"/>
                <wp:wrapNone/>
                <wp:docPr id="1410093408" name="Group 47"/>
                <wp:cNvGraphicFramePr/>
                <a:graphic xmlns:a="http://schemas.openxmlformats.org/drawingml/2006/main">
                  <a:graphicData uri="http://schemas.microsoft.com/office/word/2010/wordprocessingGroup">
                    <wpg:wgp>
                      <wpg:cNvGrpSpPr/>
                      <wpg:grpSpPr>
                        <a:xfrm>
                          <a:off x="0" y="0"/>
                          <a:ext cx="5265420" cy="2914015"/>
                          <a:chOff x="0" y="0"/>
                          <a:chExt cx="5265420" cy="2914015"/>
                        </a:xfrm>
                      </wpg:grpSpPr>
                      <wps:wsp>
                        <wps:cNvPr id="1807399367" name="Text Box 1"/>
                        <wps:cNvSpPr txBox="1"/>
                        <wps:spPr>
                          <a:xfrm>
                            <a:off x="2796540" y="601980"/>
                            <a:ext cx="2468880" cy="2247900"/>
                          </a:xfrm>
                          <a:prstGeom prst="rect">
                            <a:avLst/>
                          </a:prstGeom>
                          <a:solidFill>
                            <a:schemeClr val="lt1"/>
                          </a:solidFill>
                          <a:ln w="6350">
                            <a:noFill/>
                          </a:ln>
                        </wps:spPr>
                        <wps:txbx>
                          <w:txbxContent>
                            <w:p w:rsidR="00C75AEB" w:rsidRPr="003C4183" w:rsidRDefault="00C75AEB" w:rsidP="00C75AEB">
                              <w:pPr>
                                <w:rPr>
                                  <w:rFonts w:ascii="Times New Roman" w:hAnsi="Times New Roman" w:cs="Times New Roman"/>
                                  <w:sz w:val="24"/>
                                  <w:szCs w:val="24"/>
                                </w:rPr>
                              </w:pPr>
                              <w:r w:rsidRPr="003C4183">
                                <w:rPr>
                                  <w:rFonts w:ascii="Times New Roman" w:hAnsi="Times New Roman" w:cs="Times New Roman"/>
                                  <w:sz w:val="24"/>
                                  <w:szCs w:val="24"/>
                                </w:rPr>
                                <w:t xml:space="preserve">Here we can observe that, </w:t>
                              </w:r>
                            </w:p>
                            <w:p w:rsidR="00C75AEB" w:rsidRPr="003C4183" w:rsidRDefault="00C75AEB" w:rsidP="00C75AEB">
                              <w:pPr>
                                <w:rPr>
                                  <w:rFonts w:ascii="Times New Roman" w:hAnsi="Times New Roman" w:cs="Times New Roman"/>
                                  <w:sz w:val="24"/>
                                  <w:szCs w:val="24"/>
                                </w:rPr>
                              </w:pPr>
                              <w:r w:rsidRPr="003C4183">
                                <w:rPr>
                                  <w:rFonts w:ascii="Times New Roman" w:hAnsi="Times New Roman" w:cs="Times New Roman"/>
                                  <w:sz w:val="24"/>
                                  <w:szCs w:val="24"/>
                                </w:rPr>
                                <w:t xml:space="preserve">There are a total of </w:t>
                              </w:r>
                              <w:r w:rsidRPr="00A87A22">
                                <w:rPr>
                                  <w:rFonts w:ascii="Times New Roman" w:hAnsi="Times New Roman" w:cs="Times New Roman"/>
                                  <w:b/>
                                  <w:bCs/>
                                  <w:sz w:val="24"/>
                                  <w:szCs w:val="24"/>
                                </w:rPr>
                                <w:t>9542</w:t>
                              </w:r>
                              <w:r w:rsidRPr="003C4183">
                                <w:rPr>
                                  <w:rFonts w:ascii="Times New Roman" w:hAnsi="Times New Roman" w:cs="Times New Roman"/>
                                  <w:sz w:val="24"/>
                                  <w:szCs w:val="24"/>
                                </w:rPr>
                                <w:t xml:space="preserve"> restaurants across different parts of the world that are in associate with </w:t>
                              </w:r>
                              <w:proofErr w:type="spellStart"/>
                              <w:r w:rsidRPr="003C4183">
                                <w:rPr>
                                  <w:rFonts w:ascii="Times New Roman" w:hAnsi="Times New Roman" w:cs="Times New Roman"/>
                                  <w:sz w:val="24"/>
                                  <w:szCs w:val="24"/>
                                </w:rPr>
                                <w:t>Zomato</w:t>
                              </w:r>
                              <w:proofErr w:type="spellEnd"/>
                              <w:r w:rsidRPr="003C4183">
                                <w:rPr>
                                  <w:rFonts w:ascii="Times New Roman" w:hAnsi="Times New Roman" w:cs="Times New Roman"/>
                                  <w:sz w:val="24"/>
                                  <w:szCs w:val="24"/>
                                </w:rPr>
                                <w:t xml:space="preserve">. </w:t>
                              </w:r>
                            </w:p>
                            <w:p w:rsidR="00C75AEB" w:rsidRPr="003C4183" w:rsidRDefault="00C75AEB" w:rsidP="00C75AEB">
                              <w:pPr>
                                <w:rPr>
                                  <w:rFonts w:ascii="Times New Roman" w:hAnsi="Times New Roman" w:cs="Times New Roman"/>
                                  <w:sz w:val="24"/>
                                  <w:szCs w:val="24"/>
                                </w:rPr>
                              </w:pPr>
                              <w:r w:rsidRPr="003C4183">
                                <w:rPr>
                                  <w:rFonts w:ascii="Times New Roman" w:hAnsi="Times New Roman" w:cs="Times New Roman"/>
                                  <w:sz w:val="24"/>
                                  <w:szCs w:val="24"/>
                                </w:rPr>
                                <w:t xml:space="preserve">Over </w:t>
                              </w:r>
                              <w:r w:rsidRPr="00A87A22">
                                <w:rPr>
                                  <w:rFonts w:ascii="Times New Roman" w:hAnsi="Times New Roman" w:cs="Times New Roman"/>
                                  <w:b/>
                                  <w:bCs/>
                                  <w:sz w:val="24"/>
                                  <w:szCs w:val="24"/>
                                </w:rPr>
                                <w:t>91%</w:t>
                              </w:r>
                              <w:r w:rsidRPr="003C4183">
                                <w:rPr>
                                  <w:rFonts w:ascii="Times New Roman" w:hAnsi="Times New Roman" w:cs="Times New Roman"/>
                                  <w:sz w:val="24"/>
                                  <w:szCs w:val="24"/>
                                </w:rPr>
                                <w:t xml:space="preserve"> of the restaurants are in </w:t>
                              </w:r>
                              <w:r w:rsidRPr="00A87A22">
                                <w:rPr>
                                  <w:rFonts w:ascii="Times New Roman" w:hAnsi="Times New Roman" w:cs="Times New Roman"/>
                                  <w:b/>
                                  <w:bCs/>
                                  <w:sz w:val="24"/>
                                  <w:szCs w:val="24"/>
                                </w:rPr>
                                <w:t>India</w:t>
                              </w:r>
                              <w:r w:rsidRPr="003C4183">
                                <w:rPr>
                                  <w:rFonts w:ascii="Times New Roman" w:hAnsi="Times New Roman" w:cs="Times New Roman"/>
                                  <w:sz w:val="24"/>
                                  <w:szCs w:val="24"/>
                                </w:rPr>
                                <w:t xml:space="preserve"> with </w:t>
                              </w:r>
                              <w:r w:rsidRPr="00A87A22">
                                <w:rPr>
                                  <w:rFonts w:ascii="Times New Roman" w:hAnsi="Times New Roman" w:cs="Times New Roman"/>
                                  <w:b/>
                                  <w:bCs/>
                                  <w:sz w:val="24"/>
                                  <w:szCs w:val="24"/>
                                </w:rPr>
                                <w:t>8652</w:t>
                              </w:r>
                              <w:r w:rsidRPr="003C4183">
                                <w:rPr>
                                  <w:rFonts w:ascii="Times New Roman" w:hAnsi="Times New Roman" w:cs="Times New Roman"/>
                                  <w:sz w:val="24"/>
                                  <w:szCs w:val="24"/>
                                </w:rPr>
                                <w:t xml:space="preserve"> restaurants. </w:t>
                              </w:r>
                            </w:p>
                            <w:p w:rsidR="00C75AEB" w:rsidRPr="003C4183" w:rsidRDefault="00C75AEB" w:rsidP="00C75AEB">
                              <w:pPr>
                                <w:rPr>
                                  <w:rFonts w:ascii="Times New Roman" w:hAnsi="Times New Roman" w:cs="Times New Roman"/>
                                  <w:sz w:val="24"/>
                                  <w:szCs w:val="24"/>
                                </w:rPr>
                              </w:pPr>
                              <w:r w:rsidRPr="00A87A22">
                                <w:rPr>
                                  <w:rFonts w:ascii="Times New Roman" w:hAnsi="Times New Roman" w:cs="Times New Roman"/>
                                  <w:b/>
                                  <w:bCs/>
                                  <w:sz w:val="24"/>
                                  <w:szCs w:val="24"/>
                                </w:rPr>
                                <w:t>Canada</w:t>
                              </w:r>
                              <w:r w:rsidRPr="003C4183">
                                <w:rPr>
                                  <w:rFonts w:ascii="Times New Roman" w:hAnsi="Times New Roman" w:cs="Times New Roman"/>
                                  <w:sz w:val="24"/>
                                  <w:szCs w:val="24"/>
                                </w:rPr>
                                <w:t xml:space="preserve"> has </w:t>
                              </w:r>
                              <w:r w:rsidRPr="00A87A22">
                                <w:rPr>
                                  <w:rFonts w:ascii="Times New Roman" w:hAnsi="Times New Roman" w:cs="Times New Roman"/>
                                  <w:b/>
                                  <w:bCs/>
                                  <w:sz w:val="24"/>
                                  <w:szCs w:val="24"/>
                                </w:rPr>
                                <w:t>least</w:t>
                              </w:r>
                              <w:r w:rsidRPr="003C4183">
                                <w:rPr>
                                  <w:rFonts w:ascii="Times New Roman" w:hAnsi="Times New Roman" w:cs="Times New Roman"/>
                                  <w:sz w:val="24"/>
                                  <w:szCs w:val="24"/>
                                </w:rPr>
                                <w:t xml:space="preserve"> number of restaurants associated with </w:t>
                              </w:r>
                              <w:proofErr w:type="spellStart"/>
                              <w:r w:rsidRPr="003C4183">
                                <w:rPr>
                                  <w:rFonts w:ascii="Times New Roman" w:hAnsi="Times New Roman" w:cs="Times New Roman"/>
                                  <w:sz w:val="24"/>
                                  <w:szCs w:val="24"/>
                                </w:rPr>
                                <w:t>Zomato</w:t>
                              </w:r>
                              <w:proofErr w:type="spellEnd"/>
                              <w:r w:rsidRPr="003C4183">
                                <w:rPr>
                                  <w:rFonts w:ascii="Times New Roman" w:hAnsi="Times New Roman" w:cs="Times New Roman"/>
                                  <w:sz w:val="24"/>
                                  <w:szCs w:val="24"/>
                                </w:rPr>
                                <w:t xml:space="preserve"> with only </w:t>
                              </w:r>
                              <w:r w:rsidRPr="00A87A22">
                                <w:rPr>
                                  <w:rFonts w:ascii="Times New Roman" w:hAnsi="Times New Roman" w:cs="Times New Roman"/>
                                  <w:b/>
                                  <w:bCs/>
                                  <w:sz w:val="24"/>
                                  <w:szCs w:val="24"/>
                                </w:rPr>
                                <w:t>4</w:t>
                              </w:r>
                              <w:r w:rsidRPr="003C4183">
                                <w:rPr>
                                  <w:rFonts w:ascii="Times New Roman" w:hAnsi="Times New Roman" w:cs="Times New Roman"/>
                                  <w:sz w:val="24"/>
                                  <w:szCs w:val="24"/>
                                </w:rPr>
                                <w:t xml:space="preserve"> restaurants.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70204430"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67000" cy="2914015"/>
                          </a:xfrm>
                          <a:prstGeom prst="rect">
                            <a:avLst/>
                          </a:prstGeom>
                        </pic:spPr>
                      </pic:pic>
                    </wpg:wgp>
                  </a:graphicData>
                </a:graphic>
              </wp:anchor>
            </w:drawing>
          </mc:Choice>
          <mc:Fallback>
            <w:pict>
              <v:group w14:anchorId="31A0C0C6" id="Group 47" o:spid="_x0000_s1032" style="position:absolute;left:0;text-align:left;margin-left:19.8pt;margin-top:59.05pt;width:414.6pt;height:229.45pt;z-index:251694080" coordsize="52654,29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">
                <v:shape id="Text Box 1" o:spid="_x0000_s1033" type="#_x0000_t202" style="position:absolute;left:27965;top:6019;width:24689;height:22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PB8MoA&#10;AADjAAAADwAAAGRycy9kb3ducmV2LnhtbERPS0vDQBC+C/0PywhexGw02DSx2yLio/Rm4wNvQ3ZM&#10;QrOzIbtN4r/vCoUe53vPcj2ZVgzUu8aygtsoBkFcWt1wpeCjeLlZgHAeWWNrmRT8kYP1anaxxFzb&#10;kd9p2PlKhBB2OSqove9yKV1Zk0EX2Y44cL+2N+jD2VdS9ziGcNPKuzieS4MNh4YaO3qqqdzvDkbB&#10;z3X1vXXT6+eY3Cfd89tQpF+6UOrqcnp8AOFp8mfxyb3RYf4iTpMsS+Yp/P8UAJCrI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AjwfDKAAAA4wAAAA8AAAAAAAAAAAAAAAAAmAIA&#10;AGRycy9kb3ducmV2LnhtbFBLBQYAAAAABAAEAPUAAACPAwAAAAA=&#10;" fillcolor="white [3201]" stroked="f" strokeweight=".5pt">
                  <v:textbox>
                    <w:txbxContent>
                      <w:p w:rsidR="00C75AEB" w:rsidRPr="003C4183" w:rsidRDefault="00C75AEB" w:rsidP="00C75AEB">
                        <w:pPr>
                          <w:rPr>
                            <w:rFonts w:ascii="Times New Roman" w:hAnsi="Times New Roman" w:cs="Times New Roman"/>
                            <w:sz w:val="24"/>
                            <w:szCs w:val="24"/>
                          </w:rPr>
                        </w:pPr>
                        <w:r w:rsidRPr="003C4183">
                          <w:rPr>
                            <w:rFonts w:ascii="Times New Roman" w:hAnsi="Times New Roman" w:cs="Times New Roman"/>
                            <w:sz w:val="24"/>
                            <w:szCs w:val="24"/>
                          </w:rPr>
                          <w:t xml:space="preserve">Here we can observe that, </w:t>
                        </w:r>
                      </w:p>
                      <w:p w:rsidR="00C75AEB" w:rsidRPr="003C4183" w:rsidRDefault="00C75AEB" w:rsidP="00C75AEB">
                        <w:pPr>
                          <w:rPr>
                            <w:rFonts w:ascii="Times New Roman" w:hAnsi="Times New Roman" w:cs="Times New Roman"/>
                            <w:sz w:val="24"/>
                            <w:szCs w:val="24"/>
                          </w:rPr>
                        </w:pPr>
                        <w:r w:rsidRPr="003C4183">
                          <w:rPr>
                            <w:rFonts w:ascii="Times New Roman" w:hAnsi="Times New Roman" w:cs="Times New Roman"/>
                            <w:sz w:val="24"/>
                            <w:szCs w:val="24"/>
                          </w:rPr>
                          <w:t xml:space="preserve">There are a total of </w:t>
                        </w:r>
                        <w:r w:rsidRPr="00A87A22">
                          <w:rPr>
                            <w:rFonts w:ascii="Times New Roman" w:hAnsi="Times New Roman" w:cs="Times New Roman"/>
                            <w:b/>
                            <w:bCs/>
                            <w:sz w:val="24"/>
                            <w:szCs w:val="24"/>
                          </w:rPr>
                          <w:t>9542</w:t>
                        </w:r>
                        <w:r w:rsidRPr="003C4183">
                          <w:rPr>
                            <w:rFonts w:ascii="Times New Roman" w:hAnsi="Times New Roman" w:cs="Times New Roman"/>
                            <w:sz w:val="24"/>
                            <w:szCs w:val="24"/>
                          </w:rPr>
                          <w:t xml:space="preserve"> restaurants across different parts of the world that are in associate with </w:t>
                        </w:r>
                        <w:proofErr w:type="spellStart"/>
                        <w:r w:rsidRPr="003C4183">
                          <w:rPr>
                            <w:rFonts w:ascii="Times New Roman" w:hAnsi="Times New Roman" w:cs="Times New Roman"/>
                            <w:sz w:val="24"/>
                            <w:szCs w:val="24"/>
                          </w:rPr>
                          <w:t>Zomato</w:t>
                        </w:r>
                        <w:proofErr w:type="spellEnd"/>
                        <w:r w:rsidRPr="003C4183">
                          <w:rPr>
                            <w:rFonts w:ascii="Times New Roman" w:hAnsi="Times New Roman" w:cs="Times New Roman"/>
                            <w:sz w:val="24"/>
                            <w:szCs w:val="24"/>
                          </w:rPr>
                          <w:t xml:space="preserve">. </w:t>
                        </w:r>
                      </w:p>
                      <w:p w:rsidR="00C75AEB" w:rsidRPr="003C4183" w:rsidRDefault="00C75AEB" w:rsidP="00C75AEB">
                        <w:pPr>
                          <w:rPr>
                            <w:rFonts w:ascii="Times New Roman" w:hAnsi="Times New Roman" w:cs="Times New Roman"/>
                            <w:sz w:val="24"/>
                            <w:szCs w:val="24"/>
                          </w:rPr>
                        </w:pPr>
                        <w:r w:rsidRPr="003C4183">
                          <w:rPr>
                            <w:rFonts w:ascii="Times New Roman" w:hAnsi="Times New Roman" w:cs="Times New Roman"/>
                            <w:sz w:val="24"/>
                            <w:szCs w:val="24"/>
                          </w:rPr>
                          <w:t xml:space="preserve">Over </w:t>
                        </w:r>
                        <w:r w:rsidRPr="00A87A22">
                          <w:rPr>
                            <w:rFonts w:ascii="Times New Roman" w:hAnsi="Times New Roman" w:cs="Times New Roman"/>
                            <w:b/>
                            <w:bCs/>
                            <w:sz w:val="24"/>
                            <w:szCs w:val="24"/>
                          </w:rPr>
                          <w:t>91%</w:t>
                        </w:r>
                        <w:r w:rsidRPr="003C4183">
                          <w:rPr>
                            <w:rFonts w:ascii="Times New Roman" w:hAnsi="Times New Roman" w:cs="Times New Roman"/>
                            <w:sz w:val="24"/>
                            <w:szCs w:val="24"/>
                          </w:rPr>
                          <w:t xml:space="preserve"> of the restaurants are in </w:t>
                        </w:r>
                        <w:r w:rsidRPr="00A87A22">
                          <w:rPr>
                            <w:rFonts w:ascii="Times New Roman" w:hAnsi="Times New Roman" w:cs="Times New Roman"/>
                            <w:b/>
                            <w:bCs/>
                            <w:sz w:val="24"/>
                            <w:szCs w:val="24"/>
                          </w:rPr>
                          <w:t>India</w:t>
                        </w:r>
                        <w:r w:rsidRPr="003C4183">
                          <w:rPr>
                            <w:rFonts w:ascii="Times New Roman" w:hAnsi="Times New Roman" w:cs="Times New Roman"/>
                            <w:sz w:val="24"/>
                            <w:szCs w:val="24"/>
                          </w:rPr>
                          <w:t xml:space="preserve"> with </w:t>
                        </w:r>
                        <w:r w:rsidRPr="00A87A22">
                          <w:rPr>
                            <w:rFonts w:ascii="Times New Roman" w:hAnsi="Times New Roman" w:cs="Times New Roman"/>
                            <w:b/>
                            <w:bCs/>
                            <w:sz w:val="24"/>
                            <w:szCs w:val="24"/>
                          </w:rPr>
                          <w:t>8652</w:t>
                        </w:r>
                        <w:r w:rsidRPr="003C4183">
                          <w:rPr>
                            <w:rFonts w:ascii="Times New Roman" w:hAnsi="Times New Roman" w:cs="Times New Roman"/>
                            <w:sz w:val="24"/>
                            <w:szCs w:val="24"/>
                          </w:rPr>
                          <w:t xml:space="preserve"> restaurants. </w:t>
                        </w:r>
                      </w:p>
                      <w:p w:rsidR="00C75AEB" w:rsidRPr="003C4183" w:rsidRDefault="00C75AEB" w:rsidP="00C75AEB">
                        <w:pPr>
                          <w:rPr>
                            <w:rFonts w:ascii="Times New Roman" w:hAnsi="Times New Roman" w:cs="Times New Roman"/>
                            <w:sz w:val="24"/>
                            <w:szCs w:val="24"/>
                          </w:rPr>
                        </w:pPr>
                        <w:r w:rsidRPr="00A87A22">
                          <w:rPr>
                            <w:rFonts w:ascii="Times New Roman" w:hAnsi="Times New Roman" w:cs="Times New Roman"/>
                            <w:b/>
                            <w:bCs/>
                            <w:sz w:val="24"/>
                            <w:szCs w:val="24"/>
                          </w:rPr>
                          <w:t>Canada</w:t>
                        </w:r>
                        <w:r w:rsidRPr="003C4183">
                          <w:rPr>
                            <w:rFonts w:ascii="Times New Roman" w:hAnsi="Times New Roman" w:cs="Times New Roman"/>
                            <w:sz w:val="24"/>
                            <w:szCs w:val="24"/>
                          </w:rPr>
                          <w:t xml:space="preserve"> has </w:t>
                        </w:r>
                        <w:r w:rsidRPr="00A87A22">
                          <w:rPr>
                            <w:rFonts w:ascii="Times New Roman" w:hAnsi="Times New Roman" w:cs="Times New Roman"/>
                            <w:b/>
                            <w:bCs/>
                            <w:sz w:val="24"/>
                            <w:szCs w:val="24"/>
                          </w:rPr>
                          <w:t>least</w:t>
                        </w:r>
                        <w:r w:rsidRPr="003C4183">
                          <w:rPr>
                            <w:rFonts w:ascii="Times New Roman" w:hAnsi="Times New Roman" w:cs="Times New Roman"/>
                            <w:sz w:val="24"/>
                            <w:szCs w:val="24"/>
                          </w:rPr>
                          <w:t xml:space="preserve"> number of restaurants associated with </w:t>
                        </w:r>
                        <w:proofErr w:type="spellStart"/>
                        <w:r w:rsidRPr="003C4183">
                          <w:rPr>
                            <w:rFonts w:ascii="Times New Roman" w:hAnsi="Times New Roman" w:cs="Times New Roman"/>
                            <w:sz w:val="24"/>
                            <w:szCs w:val="24"/>
                          </w:rPr>
                          <w:t>Zomato</w:t>
                        </w:r>
                        <w:proofErr w:type="spellEnd"/>
                        <w:r w:rsidRPr="003C4183">
                          <w:rPr>
                            <w:rFonts w:ascii="Times New Roman" w:hAnsi="Times New Roman" w:cs="Times New Roman"/>
                            <w:sz w:val="24"/>
                            <w:szCs w:val="24"/>
                          </w:rPr>
                          <w:t xml:space="preserve"> with only </w:t>
                        </w:r>
                        <w:r w:rsidRPr="00A87A22">
                          <w:rPr>
                            <w:rFonts w:ascii="Times New Roman" w:hAnsi="Times New Roman" w:cs="Times New Roman"/>
                            <w:b/>
                            <w:bCs/>
                            <w:sz w:val="24"/>
                            <w:szCs w:val="24"/>
                          </w:rPr>
                          <w:t>4</w:t>
                        </w:r>
                        <w:r w:rsidRPr="003C4183">
                          <w:rPr>
                            <w:rFonts w:ascii="Times New Roman" w:hAnsi="Times New Roman" w:cs="Times New Roman"/>
                            <w:sz w:val="24"/>
                            <w:szCs w:val="24"/>
                          </w:rPr>
                          <w:t xml:space="preserve"> restaurants.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4" type="#_x0000_t75" style="position:absolute;width:26670;height:291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SinTfKAAAA4wAAAA8AAABkcnMvZG93bnJldi54bWxEj0FPwzAMhe9I/IfIk7ixZKViUJZNCGkS&#10;HJDYBpytxmsKjVOasJV/jw+TdrT9/N77FqsxdOpAQ2ojW5hNDSjiOrqWGwvvu/X1HaiUkR12kcnC&#10;HyVYLS8vFli5eOQNHba5UWLCqUILPue+0jrVngKmaeyJ5baPQ8As49BoN+BRzEOnC2NudcCWJcFj&#10;T0+e6u/tb7Cw/+x+3jbNx1c55/Di+/VrGu+dtVeT8fEBVKYxn8Wn72cn9Yu5KUxZ3giFMMkC9PIf&#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GSinTfKAAAA4wAAAA8AAAAAAAAA&#10;AAAAAAAAnwIAAGRycy9kb3ducmV2LnhtbFBLBQYAAAAABAAEAPcAAACWAwAAAAA=&#10;">
                  <v:imagedata r:id="rId14" o:title=""/>
                  <v:path arrowok="t"/>
                </v:shape>
              </v:group>
            </w:pict>
          </mc:Fallback>
        </mc:AlternateContent>
      </w:r>
      <w:r w:rsidRPr="003C4183">
        <w:rPr>
          <w:rFonts w:ascii="Times New Roman" w:hAnsi="Times New Roman" w:cs="Times New Roman"/>
          <w:sz w:val="24"/>
          <w:szCs w:val="24"/>
        </w:rPr>
        <w:t xml:space="preserve">To get an overview on the total number of restaurants and number of restaurants in each country, a table is created with the help of Pivots which helps in aggregation of Total count of restaurants country wise. </w:t>
      </w:r>
    </w:p>
    <w:p w:rsidR="00C75AEB" w:rsidRPr="00A87A22" w:rsidRDefault="00C75AEB" w:rsidP="00C75AEB">
      <w:pPr>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Pr="003C4183" w:rsidRDefault="00C75AEB" w:rsidP="00C75AEB">
      <w:pPr>
        <w:pStyle w:val="ListParagraph"/>
        <w:spacing w:after="200" w:line="276" w:lineRule="auto"/>
        <w:rPr>
          <w:rFonts w:ascii="Times New Roman" w:hAnsi="Times New Roman" w:cs="Times New Roman"/>
          <w:sz w:val="24"/>
          <w:szCs w:val="24"/>
        </w:rPr>
      </w:pPr>
    </w:p>
    <w:p w:rsidR="00FF0BCB" w:rsidRPr="00FF0BCB" w:rsidRDefault="00FF0BCB" w:rsidP="00FF0BCB">
      <w:pPr>
        <w:pStyle w:val="NormalWeb"/>
        <w:numPr>
          <w:ilvl w:val="0"/>
          <w:numId w:val="26"/>
        </w:numPr>
        <w:spacing w:before="0" w:beforeAutospacing="0" w:after="200" w:afterAutospacing="0"/>
        <w:textAlignment w:val="baseline"/>
        <w:rPr>
          <w:rFonts w:ascii="Arial" w:hAnsi="Arial" w:cs="Arial"/>
          <w:b/>
          <w:bCs/>
          <w:color w:val="000000"/>
        </w:rPr>
      </w:pPr>
      <w:r>
        <w:rPr>
          <w:rFonts w:ascii="Arial" w:hAnsi="Arial" w:cs="Arial"/>
          <w:color w:val="000000"/>
        </w:rPr>
        <w:t>Also, the management wants to look at the number of restaurants opened each year, so provide them with something here.</w:t>
      </w:r>
    </w:p>
    <w:p w:rsidR="00FF0BCB" w:rsidRPr="00FF0BCB" w:rsidRDefault="00FF0BCB" w:rsidP="00FF0BCB">
      <w:pPr>
        <w:pStyle w:val="NormalWeb"/>
        <w:spacing w:before="0" w:beforeAutospacing="0" w:after="200" w:afterAutospacing="0"/>
        <w:ind w:left="360"/>
        <w:textAlignment w:val="baseline"/>
        <w:rPr>
          <w:rFonts w:ascii="Arial" w:hAnsi="Arial" w:cs="Arial"/>
          <w:b/>
          <w:bCs/>
          <w:color w:val="000000"/>
        </w:rPr>
      </w:pPr>
    </w:p>
    <w:p w:rsidR="00C75AEB" w:rsidRDefault="00C75AEB" w:rsidP="00FF0BCB">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Further continuing the analysis over year on year regarding the total number of restaurants opened.</w:t>
      </w:r>
    </w:p>
    <w:p w:rsidR="00C75AEB" w:rsidRPr="003C4183" w:rsidRDefault="00C75AEB" w:rsidP="00C75AEB">
      <w:pPr>
        <w:pStyle w:val="ListParagraph"/>
        <w:spacing w:after="200" w:line="276" w:lineRule="auto"/>
        <w:ind w:left="360"/>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r w:rsidRPr="003C4183">
        <w:rPr>
          <w:rFonts w:ascii="Times New Roman" w:hAnsi="Times New Roman" w:cs="Times New Roman"/>
          <w:noProof/>
          <w:sz w:val="24"/>
          <w:szCs w:val="24"/>
          <w:lang w:val="en-US"/>
        </w:rPr>
        <mc:AlternateContent>
          <mc:Choice Requires="wps">
            <w:drawing>
              <wp:anchor distT="0" distB="0" distL="114300" distR="114300" simplePos="0" relativeHeight="251666432" behindDoc="0" locked="0" layoutInCell="1" allowOverlap="1" wp14:anchorId="2A7A5478" wp14:editId="32074EF2">
                <wp:simplePos x="0" y="0"/>
                <wp:positionH relativeFrom="margin">
                  <wp:align>right</wp:align>
                </wp:positionH>
                <wp:positionV relativeFrom="paragraph">
                  <wp:posOffset>356870</wp:posOffset>
                </wp:positionV>
                <wp:extent cx="2766060" cy="1996440"/>
                <wp:effectExtent l="0" t="0" r="0" b="3810"/>
                <wp:wrapNone/>
                <wp:docPr id="1650809931" name="Text Box 2"/>
                <wp:cNvGraphicFramePr/>
                <a:graphic xmlns:a="http://schemas.openxmlformats.org/drawingml/2006/main">
                  <a:graphicData uri="http://schemas.microsoft.com/office/word/2010/wordprocessingShape">
                    <wps:wsp>
                      <wps:cNvSpPr txBox="1"/>
                      <wps:spPr>
                        <a:xfrm>
                          <a:off x="0" y="0"/>
                          <a:ext cx="2766060" cy="1996440"/>
                        </a:xfrm>
                        <a:prstGeom prst="rect">
                          <a:avLst/>
                        </a:prstGeom>
                        <a:noFill/>
                        <a:ln w="6350">
                          <a:noFill/>
                        </a:ln>
                      </wps:spPr>
                      <wps:txbx>
                        <w:txbxContent>
                          <w:p w:rsidR="00C75AEB" w:rsidRPr="000C1104" w:rsidRDefault="00C75AEB" w:rsidP="00C75AEB">
                            <w:pPr>
                              <w:rPr>
                                <w:rFonts w:ascii="Times New Roman" w:hAnsi="Times New Roman" w:cs="Times New Roman"/>
                                <w:sz w:val="24"/>
                                <w:szCs w:val="24"/>
                              </w:rPr>
                            </w:pPr>
                            <w:r w:rsidRPr="000C1104">
                              <w:rPr>
                                <w:rFonts w:ascii="Times New Roman" w:hAnsi="Times New Roman" w:cs="Times New Roman"/>
                                <w:sz w:val="24"/>
                                <w:szCs w:val="24"/>
                              </w:rPr>
                              <w:t xml:space="preserve">The </w:t>
                            </w:r>
                            <w:r w:rsidRPr="00A8393E">
                              <w:rPr>
                                <w:rFonts w:ascii="Times New Roman" w:hAnsi="Times New Roman" w:cs="Times New Roman"/>
                                <w:b/>
                                <w:bCs/>
                                <w:sz w:val="24"/>
                                <w:szCs w:val="24"/>
                              </w:rPr>
                              <w:t>average</w:t>
                            </w:r>
                            <w:r w:rsidRPr="000C1104">
                              <w:rPr>
                                <w:rFonts w:ascii="Times New Roman" w:hAnsi="Times New Roman" w:cs="Times New Roman"/>
                                <w:sz w:val="24"/>
                                <w:szCs w:val="24"/>
                              </w:rPr>
                              <w:t xml:space="preserve"> number of restaurants opened per year </w:t>
                            </w:r>
                            <w:r>
                              <w:rPr>
                                <w:rFonts w:ascii="Times New Roman" w:hAnsi="Times New Roman" w:cs="Times New Roman"/>
                                <w:sz w:val="24"/>
                                <w:szCs w:val="24"/>
                              </w:rPr>
                              <w:t xml:space="preserve">for </w:t>
                            </w:r>
                            <w:r w:rsidRPr="000C1104">
                              <w:rPr>
                                <w:rFonts w:ascii="Times New Roman" w:hAnsi="Times New Roman" w:cs="Times New Roman"/>
                                <w:sz w:val="24"/>
                                <w:szCs w:val="24"/>
                              </w:rPr>
                              <w:t xml:space="preserve">the last 8 years is </w:t>
                            </w:r>
                            <w:r w:rsidRPr="00A8393E">
                              <w:rPr>
                                <w:rFonts w:ascii="Times New Roman" w:hAnsi="Times New Roman" w:cs="Times New Roman"/>
                                <w:b/>
                                <w:bCs/>
                                <w:sz w:val="24"/>
                                <w:szCs w:val="24"/>
                              </w:rPr>
                              <w:t>1061</w:t>
                            </w:r>
                            <w:r w:rsidRPr="000C1104">
                              <w:rPr>
                                <w:rFonts w:ascii="Times New Roman" w:hAnsi="Times New Roman" w:cs="Times New Roman"/>
                                <w:sz w:val="24"/>
                                <w:szCs w:val="24"/>
                              </w:rPr>
                              <w:t>.</w:t>
                            </w:r>
                          </w:p>
                          <w:p w:rsidR="00C75AEB" w:rsidRPr="000C1104" w:rsidRDefault="00C75AEB" w:rsidP="00C75AEB">
                            <w:pPr>
                              <w:rPr>
                                <w:rFonts w:ascii="Times New Roman" w:hAnsi="Times New Roman" w:cs="Times New Roman"/>
                                <w:sz w:val="24"/>
                                <w:szCs w:val="24"/>
                              </w:rPr>
                            </w:pPr>
                            <w:r w:rsidRPr="000C1104">
                              <w:rPr>
                                <w:rFonts w:ascii="Times New Roman" w:hAnsi="Times New Roman" w:cs="Times New Roman"/>
                                <w:sz w:val="24"/>
                                <w:szCs w:val="24"/>
                              </w:rPr>
                              <w:t xml:space="preserve">However, </w:t>
                            </w:r>
                            <w:r w:rsidRPr="00773B3B">
                              <w:rPr>
                                <w:rFonts w:ascii="Times New Roman" w:hAnsi="Times New Roman" w:cs="Times New Roman"/>
                                <w:b/>
                                <w:bCs/>
                                <w:sz w:val="24"/>
                                <w:szCs w:val="24"/>
                              </w:rPr>
                              <w:t>2018</w:t>
                            </w:r>
                            <w:r w:rsidRPr="000C1104">
                              <w:rPr>
                                <w:rFonts w:ascii="Times New Roman" w:hAnsi="Times New Roman" w:cs="Times New Roman"/>
                                <w:sz w:val="24"/>
                                <w:szCs w:val="24"/>
                              </w:rPr>
                              <w:t xml:space="preserve"> has the most restaurants opened i.e. </w:t>
                            </w:r>
                            <w:r w:rsidRPr="00A8393E">
                              <w:rPr>
                                <w:rFonts w:ascii="Times New Roman" w:hAnsi="Times New Roman" w:cs="Times New Roman"/>
                                <w:b/>
                                <w:bCs/>
                                <w:sz w:val="24"/>
                                <w:szCs w:val="24"/>
                              </w:rPr>
                              <w:t xml:space="preserve">1102 </w:t>
                            </w:r>
                            <w:r w:rsidRPr="00773B3B">
                              <w:rPr>
                                <w:rFonts w:ascii="Times New Roman" w:hAnsi="Times New Roman" w:cs="Times New Roman"/>
                                <w:sz w:val="24"/>
                                <w:szCs w:val="24"/>
                              </w:rPr>
                              <w:t xml:space="preserve">and </w:t>
                            </w:r>
                            <w:r w:rsidRPr="00773B3B">
                              <w:rPr>
                                <w:rFonts w:ascii="Times New Roman" w:hAnsi="Times New Roman" w:cs="Times New Roman"/>
                                <w:b/>
                                <w:bCs/>
                                <w:sz w:val="24"/>
                                <w:szCs w:val="24"/>
                              </w:rPr>
                              <w:t>2012</w:t>
                            </w:r>
                            <w:r w:rsidRPr="000C1104">
                              <w:rPr>
                                <w:rFonts w:ascii="Times New Roman" w:hAnsi="Times New Roman" w:cs="Times New Roman"/>
                                <w:sz w:val="24"/>
                                <w:szCs w:val="24"/>
                              </w:rPr>
                              <w:t xml:space="preserve"> has the least opening of restaurants with </w:t>
                            </w:r>
                            <w:r w:rsidRPr="00773B3B">
                              <w:rPr>
                                <w:rFonts w:ascii="Times New Roman" w:hAnsi="Times New Roman" w:cs="Times New Roman"/>
                                <w:b/>
                                <w:bCs/>
                                <w:sz w:val="24"/>
                                <w:szCs w:val="24"/>
                              </w:rPr>
                              <w:t>1022.</w:t>
                            </w:r>
                          </w:p>
                          <w:p w:rsidR="00C75AEB" w:rsidRPr="000C1104" w:rsidRDefault="00C75AEB" w:rsidP="00C75AEB">
                            <w:pPr>
                              <w:rPr>
                                <w:rFonts w:ascii="Times New Roman" w:hAnsi="Times New Roman" w:cs="Times New Roman"/>
                                <w:sz w:val="24"/>
                                <w:szCs w:val="24"/>
                              </w:rPr>
                            </w:pPr>
                            <w:r w:rsidRPr="000C1104">
                              <w:rPr>
                                <w:rFonts w:ascii="Times New Roman" w:hAnsi="Times New Roman" w:cs="Times New Roman"/>
                                <w:sz w:val="24"/>
                                <w:szCs w:val="24"/>
                              </w:rPr>
                              <w:t xml:space="preserve">There is an increase of </w:t>
                            </w:r>
                            <w:r w:rsidRPr="00A8393E">
                              <w:rPr>
                                <w:rFonts w:ascii="Times New Roman" w:hAnsi="Times New Roman" w:cs="Times New Roman"/>
                                <w:b/>
                                <w:bCs/>
                                <w:sz w:val="24"/>
                                <w:szCs w:val="24"/>
                              </w:rPr>
                              <w:t>2.13%</w:t>
                            </w:r>
                            <w:r w:rsidRPr="000C1104">
                              <w:rPr>
                                <w:rFonts w:ascii="Times New Roman" w:hAnsi="Times New Roman" w:cs="Times New Roman"/>
                                <w:sz w:val="24"/>
                                <w:szCs w:val="24"/>
                              </w:rPr>
                              <w:t xml:space="preserve"> on restaurants opened from the year 2010 to 2018.</w:t>
                            </w:r>
                          </w:p>
                          <w:p w:rsidR="00C75AEB" w:rsidRDefault="00C75AEB" w:rsidP="00C75AEB"/>
                          <w:p w:rsidR="00C75AEB" w:rsidRDefault="00C75AEB" w:rsidP="00C75A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A5478" id="_x0000_s1035" type="#_x0000_t202" style="position:absolute;left:0;text-align:left;margin-left:166.6pt;margin-top:28.1pt;width:217.8pt;height:157.2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" filled="f" stroked="f" strokeweight=".5pt">
                <v:textbox>
                  <w:txbxContent>
                    <w:p w:rsidR="00C75AEB" w:rsidRPr="000C1104" w:rsidRDefault="00C75AEB" w:rsidP="00C75AEB">
                      <w:pPr>
                        <w:rPr>
                          <w:rFonts w:ascii="Times New Roman" w:hAnsi="Times New Roman" w:cs="Times New Roman"/>
                          <w:sz w:val="24"/>
                          <w:szCs w:val="24"/>
                        </w:rPr>
                      </w:pPr>
                      <w:r w:rsidRPr="000C1104">
                        <w:rPr>
                          <w:rFonts w:ascii="Times New Roman" w:hAnsi="Times New Roman" w:cs="Times New Roman"/>
                          <w:sz w:val="24"/>
                          <w:szCs w:val="24"/>
                        </w:rPr>
                        <w:t xml:space="preserve">The </w:t>
                      </w:r>
                      <w:r w:rsidRPr="00A8393E">
                        <w:rPr>
                          <w:rFonts w:ascii="Times New Roman" w:hAnsi="Times New Roman" w:cs="Times New Roman"/>
                          <w:b/>
                          <w:bCs/>
                          <w:sz w:val="24"/>
                          <w:szCs w:val="24"/>
                        </w:rPr>
                        <w:t>average</w:t>
                      </w:r>
                      <w:r w:rsidRPr="000C1104">
                        <w:rPr>
                          <w:rFonts w:ascii="Times New Roman" w:hAnsi="Times New Roman" w:cs="Times New Roman"/>
                          <w:sz w:val="24"/>
                          <w:szCs w:val="24"/>
                        </w:rPr>
                        <w:t xml:space="preserve"> number of restaurants opened per year </w:t>
                      </w:r>
                      <w:r>
                        <w:rPr>
                          <w:rFonts w:ascii="Times New Roman" w:hAnsi="Times New Roman" w:cs="Times New Roman"/>
                          <w:sz w:val="24"/>
                          <w:szCs w:val="24"/>
                        </w:rPr>
                        <w:t xml:space="preserve">for </w:t>
                      </w:r>
                      <w:r w:rsidRPr="000C1104">
                        <w:rPr>
                          <w:rFonts w:ascii="Times New Roman" w:hAnsi="Times New Roman" w:cs="Times New Roman"/>
                          <w:sz w:val="24"/>
                          <w:szCs w:val="24"/>
                        </w:rPr>
                        <w:t xml:space="preserve">the last 8 years is </w:t>
                      </w:r>
                      <w:r w:rsidRPr="00A8393E">
                        <w:rPr>
                          <w:rFonts w:ascii="Times New Roman" w:hAnsi="Times New Roman" w:cs="Times New Roman"/>
                          <w:b/>
                          <w:bCs/>
                          <w:sz w:val="24"/>
                          <w:szCs w:val="24"/>
                        </w:rPr>
                        <w:t>1061</w:t>
                      </w:r>
                      <w:r w:rsidRPr="000C1104">
                        <w:rPr>
                          <w:rFonts w:ascii="Times New Roman" w:hAnsi="Times New Roman" w:cs="Times New Roman"/>
                          <w:sz w:val="24"/>
                          <w:szCs w:val="24"/>
                        </w:rPr>
                        <w:t>.</w:t>
                      </w:r>
                    </w:p>
                    <w:p w:rsidR="00C75AEB" w:rsidRPr="000C1104" w:rsidRDefault="00C75AEB" w:rsidP="00C75AEB">
                      <w:pPr>
                        <w:rPr>
                          <w:rFonts w:ascii="Times New Roman" w:hAnsi="Times New Roman" w:cs="Times New Roman"/>
                          <w:sz w:val="24"/>
                          <w:szCs w:val="24"/>
                        </w:rPr>
                      </w:pPr>
                      <w:r w:rsidRPr="000C1104">
                        <w:rPr>
                          <w:rFonts w:ascii="Times New Roman" w:hAnsi="Times New Roman" w:cs="Times New Roman"/>
                          <w:sz w:val="24"/>
                          <w:szCs w:val="24"/>
                        </w:rPr>
                        <w:t xml:space="preserve">However, </w:t>
                      </w:r>
                      <w:r w:rsidRPr="00773B3B">
                        <w:rPr>
                          <w:rFonts w:ascii="Times New Roman" w:hAnsi="Times New Roman" w:cs="Times New Roman"/>
                          <w:b/>
                          <w:bCs/>
                          <w:sz w:val="24"/>
                          <w:szCs w:val="24"/>
                        </w:rPr>
                        <w:t>2018</w:t>
                      </w:r>
                      <w:r w:rsidRPr="000C1104">
                        <w:rPr>
                          <w:rFonts w:ascii="Times New Roman" w:hAnsi="Times New Roman" w:cs="Times New Roman"/>
                          <w:sz w:val="24"/>
                          <w:szCs w:val="24"/>
                        </w:rPr>
                        <w:t xml:space="preserve"> has the most restaurants opened i.e. </w:t>
                      </w:r>
                      <w:r w:rsidRPr="00A8393E">
                        <w:rPr>
                          <w:rFonts w:ascii="Times New Roman" w:hAnsi="Times New Roman" w:cs="Times New Roman"/>
                          <w:b/>
                          <w:bCs/>
                          <w:sz w:val="24"/>
                          <w:szCs w:val="24"/>
                        </w:rPr>
                        <w:t xml:space="preserve">1102 </w:t>
                      </w:r>
                      <w:r w:rsidRPr="00773B3B">
                        <w:rPr>
                          <w:rFonts w:ascii="Times New Roman" w:hAnsi="Times New Roman" w:cs="Times New Roman"/>
                          <w:sz w:val="24"/>
                          <w:szCs w:val="24"/>
                        </w:rPr>
                        <w:t xml:space="preserve">and </w:t>
                      </w:r>
                      <w:r w:rsidRPr="00773B3B">
                        <w:rPr>
                          <w:rFonts w:ascii="Times New Roman" w:hAnsi="Times New Roman" w:cs="Times New Roman"/>
                          <w:b/>
                          <w:bCs/>
                          <w:sz w:val="24"/>
                          <w:szCs w:val="24"/>
                        </w:rPr>
                        <w:t>2012</w:t>
                      </w:r>
                      <w:r w:rsidRPr="000C1104">
                        <w:rPr>
                          <w:rFonts w:ascii="Times New Roman" w:hAnsi="Times New Roman" w:cs="Times New Roman"/>
                          <w:sz w:val="24"/>
                          <w:szCs w:val="24"/>
                        </w:rPr>
                        <w:t xml:space="preserve"> has the least opening of restaurants with </w:t>
                      </w:r>
                      <w:r w:rsidRPr="00773B3B">
                        <w:rPr>
                          <w:rFonts w:ascii="Times New Roman" w:hAnsi="Times New Roman" w:cs="Times New Roman"/>
                          <w:b/>
                          <w:bCs/>
                          <w:sz w:val="24"/>
                          <w:szCs w:val="24"/>
                        </w:rPr>
                        <w:t>1022.</w:t>
                      </w:r>
                    </w:p>
                    <w:p w:rsidR="00C75AEB" w:rsidRPr="000C1104" w:rsidRDefault="00C75AEB" w:rsidP="00C75AEB">
                      <w:pPr>
                        <w:rPr>
                          <w:rFonts w:ascii="Times New Roman" w:hAnsi="Times New Roman" w:cs="Times New Roman"/>
                          <w:sz w:val="24"/>
                          <w:szCs w:val="24"/>
                        </w:rPr>
                      </w:pPr>
                      <w:r w:rsidRPr="000C1104">
                        <w:rPr>
                          <w:rFonts w:ascii="Times New Roman" w:hAnsi="Times New Roman" w:cs="Times New Roman"/>
                          <w:sz w:val="24"/>
                          <w:szCs w:val="24"/>
                        </w:rPr>
                        <w:t xml:space="preserve">There is an increase of </w:t>
                      </w:r>
                      <w:r w:rsidRPr="00A8393E">
                        <w:rPr>
                          <w:rFonts w:ascii="Times New Roman" w:hAnsi="Times New Roman" w:cs="Times New Roman"/>
                          <w:b/>
                          <w:bCs/>
                          <w:sz w:val="24"/>
                          <w:szCs w:val="24"/>
                        </w:rPr>
                        <w:t>2.13%</w:t>
                      </w:r>
                      <w:r w:rsidRPr="000C1104">
                        <w:rPr>
                          <w:rFonts w:ascii="Times New Roman" w:hAnsi="Times New Roman" w:cs="Times New Roman"/>
                          <w:sz w:val="24"/>
                          <w:szCs w:val="24"/>
                        </w:rPr>
                        <w:t xml:space="preserve"> on restaurants opened from the year 2010 to 2018.</w:t>
                      </w:r>
                    </w:p>
                    <w:p w:rsidR="00C75AEB" w:rsidRDefault="00C75AEB" w:rsidP="00C75AEB"/>
                    <w:p w:rsidR="00C75AEB" w:rsidRDefault="00C75AEB" w:rsidP="00C75AEB"/>
                  </w:txbxContent>
                </v:textbox>
                <w10:wrap anchorx="margin"/>
              </v:shape>
            </w:pict>
          </mc:Fallback>
        </mc:AlternateContent>
      </w:r>
      <w:r w:rsidRPr="003C4183">
        <w:rPr>
          <w:rFonts w:ascii="Times New Roman" w:hAnsi="Times New Roman" w:cs="Times New Roman"/>
          <w:noProof/>
          <w:sz w:val="24"/>
          <w:szCs w:val="24"/>
          <w:lang w:val="en-US"/>
        </w:rPr>
        <w:drawing>
          <wp:inline distT="0" distB="0" distL="0" distR="0" wp14:anchorId="5D6C5B1A" wp14:editId="20EFCF56">
            <wp:extent cx="2354400" cy="2314800"/>
            <wp:effectExtent l="0" t="0" r="8255" b="0"/>
            <wp:docPr id="20664314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643148" name=""/>
                    <pic:cNvPicPr preferRelativeResize="0"/>
                  </pic:nvPicPr>
                  <pic:blipFill>
                    <a:blip r:embed="rId15"/>
                    <a:stretch>
                      <a:fillRect/>
                    </a:stretch>
                  </pic:blipFill>
                  <pic:spPr>
                    <a:xfrm>
                      <a:off x="0" y="0"/>
                      <a:ext cx="2354400" cy="2314800"/>
                    </a:xfrm>
                    <a:prstGeom prst="rect">
                      <a:avLst/>
                    </a:prstGeom>
                  </pic:spPr>
                </pic:pic>
              </a:graphicData>
            </a:graphic>
          </wp:inline>
        </w:drawing>
      </w:r>
      <w:r w:rsidRPr="003C4183">
        <w:rPr>
          <w:rFonts w:ascii="Times New Roman" w:hAnsi="Times New Roman" w:cs="Times New Roman"/>
          <w:sz w:val="24"/>
          <w:szCs w:val="24"/>
        </w:rPr>
        <w:t xml:space="preserve"> </w:t>
      </w:r>
    </w:p>
    <w:p w:rsidR="00C75AEB" w:rsidRPr="003C4183" w:rsidRDefault="00C75AEB" w:rsidP="00C75AEB">
      <w:pPr>
        <w:pStyle w:val="ListParagraph"/>
        <w:spacing w:after="200" w:line="276" w:lineRule="auto"/>
        <w:rPr>
          <w:rFonts w:ascii="Times New Roman" w:hAnsi="Times New Roman" w:cs="Times New Roman"/>
          <w:sz w:val="24"/>
          <w:szCs w:val="24"/>
        </w:rPr>
      </w:pPr>
    </w:p>
    <w:p w:rsidR="00FF0BCB" w:rsidRPr="00FF0BCB" w:rsidRDefault="00FF0BCB" w:rsidP="00C75AEB">
      <w:pPr>
        <w:pStyle w:val="ListParagraph"/>
        <w:numPr>
          <w:ilvl w:val="0"/>
          <w:numId w:val="26"/>
        </w:numPr>
        <w:spacing w:after="200" w:line="276" w:lineRule="auto"/>
        <w:rPr>
          <w:rFonts w:ascii="Times New Roman" w:hAnsi="Times New Roman" w:cs="Times New Roman"/>
          <w:sz w:val="24"/>
          <w:szCs w:val="24"/>
        </w:rPr>
      </w:pPr>
      <w:r w:rsidRPr="00FF0BCB">
        <w:rPr>
          <w:rFonts w:ascii="Arial" w:hAnsi="Arial" w:cs="Arial"/>
          <w:color w:val="000000"/>
          <w:sz w:val="24"/>
          <w:szCs w:val="24"/>
        </w:rPr>
        <w:t>What is the total number of restaurants in India in the price range of 4?</w:t>
      </w:r>
    </w:p>
    <w:p w:rsidR="00FF0BCB" w:rsidRPr="00FF0BCB" w:rsidRDefault="00FF0BCB" w:rsidP="00FF0BCB">
      <w:pPr>
        <w:pStyle w:val="ListParagraph"/>
        <w:spacing w:after="200" w:line="276" w:lineRule="auto"/>
        <w:ind w:left="360"/>
        <w:rPr>
          <w:rFonts w:ascii="Times New Roman" w:hAnsi="Times New Roman" w:cs="Times New Roman"/>
          <w:sz w:val="24"/>
          <w:szCs w:val="24"/>
        </w:rPr>
      </w:pPr>
    </w:p>
    <w:p w:rsidR="00C75AEB" w:rsidRPr="003C4183" w:rsidRDefault="00C75AEB" w:rsidP="00FF0BCB">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 xml:space="preserve">With over </w:t>
      </w:r>
      <w:r w:rsidRPr="00A8393E">
        <w:rPr>
          <w:rFonts w:ascii="Times New Roman" w:hAnsi="Times New Roman" w:cs="Times New Roman"/>
          <w:b/>
          <w:bCs/>
          <w:sz w:val="24"/>
          <w:szCs w:val="24"/>
        </w:rPr>
        <w:t>9</w:t>
      </w:r>
      <w:r>
        <w:rPr>
          <w:rFonts w:ascii="Times New Roman" w:hAnsi="Times New Roman" w:cs="Times New Roman"/>
          <w:b/>
          <w:bCs/>
          <w:sz w:val="24"/>
          <w:szCs w:val="24"/>
        </w:rPr>
        <w:t>1</w:t>
      </w:r>
      <w:r w:rsidRPr="00A8393E">
        <w:rPr>
          <w:rFonts w:ascii="Times New Roman" w:hAnsi="Times New Roman" w:cs="Times New Roman"/>
          <w:b/>
          <w:bCs/>
          <w:sz w:val="24"/>
          <w:szCs w:val="24"/>
        </w:rPr>
        <w:t>%</w:t>
      </w:r>
      <w:r w:rsidRPr="003C4183">
        <w:rPr>
          <w:rFonts w:ascii="Times New Roman" w:hAnsi="Times New Roman" w:cs="Times New Roman"/>
          <w:sz w:val="24"/>
          <w:szCs w:val="24"/>
        </w:rPr>
        <w:t xml:space="preserve"> of the restaurants opened in </w:t>
      </w:r>
      <w:r w:rsidRPr="00A8393E">
        <w:rPr>
          <w:rFonts w:ascii="Times New Roman" w:hAnsi="Times New Roman" w:cs="Times New Roman"/>
          <w:b/>
          <w:bCs/>
          <w:sz w:val="24"/>
          <w:szCs w:val="24"/>
        </w:rPr>
        <w:t>India</w:t>
      </w:r>
      <w:r w:rsidRPr="003C4183">
        <w:rPr>
          <w:rFonts w:ascii="Times New Roman" w:hAnsi="Times New Roman" w:cs="Times New Roman"/>
          <w:sz w:val="24"/>
          <w:szCs w:val="24"/>
        </w:rPr>
        <w:t xml:space="preserve">, we shall analyse the count of restaurants with price range 4. </w:t>
      </w: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Pr="00A8393E" w:rsidRDefault="00C75AEB" w:rsidP="00C75AEB">
      <w:pPr>
        <w:pStyle w:val="ListParagraph"/>
        <w:spacing w:after="200" w:line="276" w:lineRule="auto"/>
        <w:rPr>
          <w:rFonts w:ascii="Times New Roman" w:hAnsi="Times New Roman" w:cs="Times New Roman"/>
          <w:color w:val="FF0000"/>
          <w:sz w:val="24"/>
          <w:szCs w:val="24"/>
        </w:rPr>
      </w:pPr>
      <w:proofErr w:type="gramStart"/>
      <w:r w:rsidRPr="00A8393E">
        <w:rPr>
          <w:rFonts w:ascii="Times New Roman" w:hAnsi="Times New Roman" w:cs="Times New Roman"/>
          <w:color w:val="FF0000"/>
          <w:sz w:val="24"/>
          <w:szCs w:val="24"/>
        </w:rPr>
        <w:t>COUNTIFS(</w:t>
      </w:r>
      <w:proofErr w:type="gramEnd"/>
      <w:r w:rsidRPr="00A8393E">
        <w:rPr>
          <w:rFonts w:ascii="Times New Roman" w:hAnsi="Times New Roman" w:cs="Times New Roman"/>
          <w:color w:val="FF0000"/>
          <w:sz w:val="24"/>
          <w:szCs w:val="24"/>
        </w:rPr>
        <w:t>'Raw Data'!D2:D9543,"India",'Raw Data'!Q2:Q9543,"4")</w:t>
      </w: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Pr="003C4183" w:rsidRDefault="00C75AEB" w:rsidP="00C75AEB">
      <w:pPr>
        <w:pStyle w:val="ListParagraph"/>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From the above formula it is observed that </w:t>
      </w:r>
      <w:r w:rsidRPr="00A8393E">
        <w:rPr>
          <w:rFonts w:ascii="Times New Roman" w:hAnsi="Times New Roman" w:cs="Times New Roman"/>
          <w:b/>
          <w:bCs/>
          <w:sz w:val="24"/>
          <w:szCs w:val="24"/>
        </w:rPr>
        <w:t>388</w:t>
      </w:r>
      <w:r w:rsidRPr="003C4183">
        <w:rPr>
          <w:rFonts w:ascii="Times New Roman" w:hAnsi="Times New Roman" w:cs="Times New Roman"/>
          <w:sz w:val="24"/>
          <w:szCs w:val="24"/>
        </w:rPr>
        <w:t xml:space="preserve"> restaurants are present in India with price range 4. It suggests that out of 8652 restaurants </w:t>
      </w:r>
      <w:r>
        <w:rPr>
          <w:rFonts w:ascii="Times New Roman" w:hAnsi="Times New Roman" w:cs="Times New Roman"/>
          <w:sz w:val="24"/>
          <w:szCs w:val="24"/>
        </w:rPr>
        <w:t xml:space="preserve">only </w:t>
      </w:r>
      <w:r w:rsidRPr="00A8393E">
        <w:rPr>
          <w:rFonts w:ascii="Times New Roman" w:hAnsi="Times New Roman" w:cs="Times New Roman"/>
          <w:b/>
          <w:bCs/>
          <w:sz w:val="24"/>
          <w:szCs w:val="24"/>
        </w:rPr>
        <w:t xml:space="preserve">4.5% </w:t>
      </w:r>
      <w:r w:rsidRPr="003C4183">
        <w:rPr>
          <w:rFonts w:ascii="Times New Roman" w:hAnsi="Times New Roman" w:cs="Times New Roman"/>
          <w:sz w:val="24"/>
          <w:szCs w:val="24"/>
        </w:rPr>
        <w:t xml:space="preserve">of the restaurants have </w:t>
      </w:r>
      <w:r w:rsidRPr="00A8393E">
        <w:rPr>
          <w:rFonts w:ascii="Times New Roman" w:hAnsi="Times New Roman" w:cs="Times New Roman"/>
          <w:b/>
          <w:bCs/>
          <w:sz w:val="24"/>
          <w:szCs w:val="24"/>
        </w:rPr>
        <w:t>high price range</w:t>
      </w:r>
      <w:r w:rsidRPr="003C4183">
        <w:rPr>
          <w:rFonts w:ascii="Times New Roman" w:hAnsi="Times New Roman" w:cs="Times New Roman"/>
          <w:sz w:val="24"/>
          <w:szCs w:val="24"/>
        </w:rPr>
        <w:t xml:space="preserve">. </w:t>
      </w:r>
    </w:p>
    <w:p w:rsidR="00C75AEB" w:rsidRPr="003C4183" w:rsidRDefault="00C75AEB" w:rsidP="00C75AEB">
      <w:pPr>
        <w:spacing w:after="200" w:line="276" w:lineRule="auto"/>
        <w:rPr>
          <w:rFonts w:ascii="Times New Roman" w:hAnsi="Times New Roman" w:cs="Times New Roman"/>
          <w:sz w:val="24"/>
          <w:szCs w:val="24"/>
        </w:rPr>
      </w:pPr>
    </w:p>
    <w:p w:rsidR="00FF0BCB" w:rsidRPr="00FF0BCB" w:rsidRDefault="00FF0BCB" w:rsidP="00FF0BCB">
      <w:pPr>
        <w:numPr>
          <w:ilvl w:val="0"/>
          <w:numId w:val="26"/>
        </w:numPr>
        <w:spacing w:after="200"/>
        <w:textAlignment w:val="baseline"/>
        <w:rPr>
          <w:rFonts w:ascii="Arial" w:eastAsia="Times New Roman" w:hAnsi="Arial" w:cs="Arial"/>
          <w:b/>
          <w:bCs/>
          <w:color w:val="000000"/>
          <w:sz w:val="24"/>
          <w:szCs w:val="24"/>
        </w:rPr>
      </w:pPr>
      <w:r w:rsidRPr="00FF0BCB">
        <w:rPr>
          <w:rFonts w:ascii="Arial" w:eastAsia="Times New Roman" w:hAnsi="Arial" w:cs="Arial"/>
          <w:color w:val="000000"/>
          <w:sz w:val="24"/>
          <w:szCs w:val="24"/>
        </w:rPr>
        <w:lastRenderedPageBreak/>
        <w:t>What is the average number of voters for the restaurants in each country according to the data?</w:t>
      </w:r>
    </w:p>
    <w:p w:rsidR="00FF0BCB" w:rsidRDefault="00FF0BCB" w:rsidP="00FF0BCB">
      <w:pPr>
        <w:spacing w:after="200" w:line="276" w:lineRule="auto"/>
        <w:rPr>
          <w:rFonts w:ascii="Times New Roman" w:hAnsi="Times New Roman" w:cs="Times New Roman"/>
          <w:sz w:val="24"/>
          <w:szCs w:val="24"/>
        </w:rPr>
      </w:pPr>
    </w:p>
    <w:p w:rsidR="00C75AEB" w:rsidRPr="00FF0BCB" w:rsidRDefault="00C75AEB" w:rsidP="00FF0BCB">
      <w:pPr>
        <w:spacing w:after="200" w:line="276" w:lineRule="auto"/>
        <w:rPr>
          <w:rFonts w:ascii="Times New Roman" w:hAnsi="Times New Roman" w:cs="Times New Roman"/>
          <w:sz w:val="24"/>
          <w:szCs w:val="24"/>
        </w:rPr>
      </w:pPr>
      <w:r w:rsidRPr="00FF0BCB">
        <w:rPr>
          <w:rFonts w:ascii="Times New Roman" w:hAnsi="Times New Roman" w:cs="Times New Roman"/>
          <w:sz w:val="24"/>
          <w:szCs w:val="24"/>
        </w:rPr>
        <w:t xml:space="preserve">To get to know the success of the restaurant opened we have to consider attributes like votes and ratings received to the restaurants from the customers. We shall consider the voting in this as it shows the customer engagement in that country.  We shall consider the average votes with regarding to each country </w:t>
      </w:r>
    </w:p>
    <w:p w:rsidR="00C75AEB" w:rsidRPr="003C4183" w:rsidRDefault="00C75AEB" w:rsidP="00C75AEB">
      <w:pPr>
        <w:pStyle w:val="ListParagraph"/>
        <w:spacing w:after="200" w:line="276" w:lineRule="auto"/>
        <w:rPr>
          <w:rFonts w:ascii="Times New Roman" w:hAnsi="Times New Roman" w:cs="Times New Roman"/>
          <w:sz w:val="24"/>
          <w:szCs w:val="24"/>
        </w:rPr>
      </w:pPr>
      <w:r w:rsidRPr="003C4183">
        <w:rPr>
          <w:rFonts w:ascii="Times New Roman" w:hAnsi="Times New Roman" w:cs="Times New Roman"/>
          <w:noProof/>
          <w:sz w:val="24"/>
          <w:szCs w:val="24"/>
          <w:lang w:val="en-US"/>
        </w:rPr>
        <w:drawing>
          <wp:anchor distT="0" distB="0" distL="114300" distR="114300" simplePos="0" relativeHeight="251695104" behindDoc="0" locked="0" layoutInCell="1" allowOverlap="1" wp14:anchorId="2AF1D662" wp14:editId="1ABA33AA">
            <wp:simplePos x="0" y="0"/>
            <wp:positionH relativeFrom="column">
              <wp:posOffset>525780</wp:posOffset>
            </wp:positionH>
            <wp:positionV relativeFrom="paragraph">
              <wp:posOffset>120015</wp:posOffset>
            </wp:positionV>
            <wp:extent cx="2278380" cy="2567940"/>
            <wp:effectExtent l="0" t="0" r="7620" b="3810"/>
            <wp:wrapSquare wrapText="bothSides"/>
            <wp:docPr id="113030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04896" name=""/>
                    <pic:cNvPicPr/>
                  </pic:nvPicPr>
                  <pic:blipFill>
                    <a:blip r:embed="rId16">
                      <a:extLst>
                        <a:ext uri="{28A0092B-C50C-407E-A947-70E740481C1C}">
                          <a14:useLocalDpi xmlns:a14="http://schemas.microsoft.com/office/drawing/2010/main" val="0"/>
                        </a:ext>
                      </a:extLst>
                    </a:blip>
                    <a:stretch>
                      <a:fillRect/>
                    </a:stretch>
                  </pic:blipFill>
                  <pic:spPr>
                    <a:xfrm>
                      <a:off x="0" y="0"/>
                      <a:ext cx="2278380" cy="2567940"/>
                    </a:xfrm>
                    <a:prstGeom prst="rect">
                      <a:avLst/>
                    </a:prstGeom>
                  </pic:spPr>
                </pic:pic>
              </a:graphicData>
            </a:graphic>
          </wp:anchor>
        </w:drawing>
      </w: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r w:rsidRPr="003C4183">
        <w:rPr>
          <w:rFonts w:ascii="Times New Roman" w:hAnsi="Times New Roman" w:cs="Times New Roman"/>
          <w:noProof/>
          <w:sz w:val="24"/>
          <w:szCs w:val="24"/>
          <w:lang w:val="en-US"/>
        </w:rPr>
        <mc:AlternateContent>
          <mc:Choice Requires="wps">
            <w:drawing>
              <wp:anchor distT="0" distB="0" distL="114300" distR="114300" simplePos="0" relativeHeight="251667456" behindDoc="0" locked="0" layoutInCell="1" allowOverlap="1" wp14:anchorId="745CADDD" wp14:editId="2286DE77">
                <wp:simplePos x="0" y="0"/>
                <wp:positionH relativeFrom="margin">
                  <wp:align>right</wp:align>
                </wp:positionH>
                <wp:positionV relativeFrom="paragraph">
                  <wp:posOffset>173355</wp:posOffset>
                </wp:positionV>
                <wp:extent cx="2872740" cy="1333500"/>
                <wp:effectExtent l="0" t="0" r="0" b="0"/>
                <wp:wrapNone/>
                <wp:docPr id="1630486008" name="Text Box 3"/>
                <wp:cNvGraphicFramePr/>
                <a:graphic xmlns:a="http://schemas.openxmlformats.org/drawingml/2006/main">
                  <a:graphicData uri="http://schemas.microsoft.com/office/word/2010/wordprocessingShape">
                    <wps:wsp>
                      <wps:cNvSpPr txBox="1"/>
                      <wps:spPr>
                        <a:xfrm>
                          <a:off x="0" y="0"/>
                          <a:ext cx="2872740" cy="1333500"/>
                        </a:xfrm>
                        <a:prstGeom prst="rect">
                          <a:avLst/>
                        </a:prstGeom>
                        <a:noFill/>
                        <a:ln w="6350">
                          <a:noFill/>
                        </a:ln>
                      </wps:spPr>
                      <wps:txbx>
                        <w:txbxContent>
                          <w:p w:rsidR="00C75AEB" w:rsidRPr="00A8393E" w:rsidRDefault="00C75AEB" w:rsidP="00C75AEB">
                            <w:pPr>
                              <w:rPr>
                                <w:rFonts w:ascii="Times New Roman" w:hAnsi="Times New Roman" w:cs="Times New Roman"/>
                                <w:sz w:val="24"/>
                                <w:szCs w:val="24"/>
                              </w:rPr>
                            </w:pPr>
                            <w:r w:rsidRPr="00A8393E">
                              <w:rPr>
                                <w:rFonts w:ascii="Times New Roman" w:hAnsi="Times New Roman" w:cs="Times New Roman"/>
                                <w:sz w:val="24"/>
                                <w:szCs w:val="24"/>
                              </w:rPr>
                              <w:t xml:space="preserve">The average number of votes across the data is observed to be </w:t>
                            </w:r>
                            <w:r w:rsidRPr="00A8393E">
                              <w:rPr>
                                <w:rFonts w:ascii="Times New Roman" w:hAnsi="Times New Roman" w:cs="Times New Roman"/>
                                <w:b/>
                                <w:bCs/>
                                <w:sz w:val="24"/>
                                <w:szCs w:val="24"/>
                              </w:rPr>
                              <w:t>157</w:t>
                            </w:r>
                            <w:r w:rsidRPr="00A8393E">
                              <w:rPr>
                                <w:rFonts w:ascii="Times New Roman" w:hAnsi="Times New Roman" w:cs="Times New Roman"/>
                                <w:sz w:val="24"/>
                                <w:szCs w:val="24"/>
                              </w:rPr>
                              <w:t xml:space="preserve">. </w:t>
                            </w:r>
                          </w:p>
                          <w:p w:rsidR="00C75AEB" w:rsidRPr="00A8393E" w:rsidRDefault="00C75AEB" w:rsidP="00C75AEB">
                            <w:pPr>
                              <w:rPr>
                                <w:rFonts w:ascii="Times New Roman" w:hAnsi="Times New Roman" w:cs="Times New Roman"/>
                                <w:sz w:val="24"/>
                                <w:szCs w:val="24"/>
                              </w:rPr>
                            </w:pPr>
                            <w:r w:rsidRPr="00A8393E">
                              <w:rPr>
                                <w:rFonts w:ascii="Times New Roman" w:hAnsi="Times New Roman" w:cs="Times New Roman"/>
                                <w:b/>
                                <w:bCs/>
                                <w:sz w:val="24"/>
                                <w:szCs w:val="24"/>
                              </w:rPr>
                              <w:t>Indonesia</w:t>
                            </w:r>
                            <w:r w:rsidRPr="00A8393E">
                              <w:rPr>
                                <w:rFonts w:ascii="Times New Roman" w:hAnsi="Times New Roman" w:cs="Times New Roman"/>
                                <w:sz w:val="24"/>
                                <w:szCs w:val="24"/>
                              </w:rPr>
                              <w:t xml:space="preserve"> has the </w:t>
                            </w:r>
                            <w:r w:rsidRPr="00A8393E">
                              <w:rPr>
                                <w:rFonts w:ascii="Times New Roman" w:hAnsi="Times New Roman" w:cs="Times New Roman"/>
                                <w:b/>
                                <w:bCs/>
                                <w:sz w:val="24"/>
                                <w:szCs w:val="24"/>
                              </w:rPr>
                              <w:t>highest</w:t>
                            </w:r>
                            <w:r w:rsidRPr="00A8393E">
                              <w:rPr>
                                <w:rFonts w:ascii="Times New Roman" w:hAnsi="Times New Roman" w:cs="Times New Roman"/>
                                <w:sz w:val="24"/>
                                <w:szCs w:val="24"/>
                              </w:rPr>
                              <w:t xml:space="preserve"> average in terms of votes compared to any other country in the dataset with </w:t>
                            </w:r>
                            <w:r w:rsidRPr="00A8393E">
                              <w:rPr>
                                <w:rFonts w:ascii="Times New Roman" w:hAnsi="Times New Roman" w:cs="Times New Roman"/>
                                <w:b/>
                                <w:bCs/>
                                <w:sz w:val="24"/>
                                <w:szCs w:val="24"/>
                              </w:rPr>
                              <w:t>772</w:t>
                            </w:r>
                            <w:r w:rsidRPr="00A8393E">
                              <w:rPr>
                                <w:rFonts w:ascii="Times New Roman" w:hAnsi="Times New Roman" w:cs="Times New Roman"/>
                                <w:sz w:val="24"/>
                                <w:szCs w:val="24"/>
                              </w:rPr>
                              <w:t xml:space="preserve"> votes, whereas </w:t>
                            </w:r>
                            <w:r w:rsidRPr="00A8393E">
                              <w:rPr>
                                <w:rFonts w:ascii="Times New Roman" w:hAnsi="Times New Roman" w:cs="Times New Roman"/>
                                <w:b/>
                                <w:bCs/>
                                <w:sz w:val="24"/>
                                <w:szCs w:val="24"/>
                              </w:rPr>
                              <w:t>Brazil</w:t>
                            </w:r>
                            <w:r w:rsidRPr="00A8393E">
                              <w:rPr>
                                <w:rFonts w:ascii="Times New Roman" w:hAnsi="Times New Roman" w:cs="Times New Roman"/>
                                <w:sz w:val="24"/>
                                <w:szCs w:val="24"/>
                              </w:rPr>
                              <w:t xml:space="preserve"> has </w:t>
                            </w:r>
                            <w:r w:rsidRPr="00A8393E">
                              <w:rPr>
                                <w:rFonts w:ascii="Times New Roman" w:hAnsi="Times New Roman" w:cs="Times New Roman"/>
                                <w:b/>
                                <w:bCs/>
                                <w:sz w:val="24"/>
                                <w:szCs w:val="24"/>
                              </w:rPr>
                              <w:t>least</w:t>
                            </w:r>
                            <w:r w:rsidRPr="00A8393E">
                              <w:rPr>
                                <w:rFonts w:ascii="Times New Roman" w:hAnsi="Times New Roman" w:cs="Times New Roman"/>
                                <w:sz w:val="24"/>
                                <w:szCs w:val="24"/>
                              </w:rPr>
                              <w:t xml:space="preserve"> with only </w:t>
                            </w:r>
                            <w:r w:rsidRPr="00A8393E">
                              <w:rPr>
                                <w:rFonts w:ascii="Times New Roman" w:hAnsi="Times New Roman" w:cs="Times New Roman"/>
                                <w:b/>
                                <w:bCs/>
                                <w:sz w:val="24"/>
                                <w:szCs w:val="24"/>
                              </w:rPr>
                              <w:t>20</w:t>
                            </w:r>
                            <w:r w:rsidRPr="00A8393E">
                              <w:rPr>
                                <w:rFonts w:ascii="Times New Roman" w:hAnsi="Times New Roman" w:cs="Times New Roman"/>
                                <w:sz w:val="24"/>
                                <w:szCs w:val="24"/>
                              </w:rPr>
                              <w:t xml:space="preserve"> votes.</w:t>
                            </w:r>
                          </w:p>
                          <w:p w:rsidR="00C75AEB" w:rsidRDefault="00C75AEB" w:rsidP="00C75A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CADDD" id="Text Box 3" o:spid="_x0000_s1036" type="#_x0000_t202" style="position:absolute;left:0;text-align:left;margin-left:175pt;margin-top:13.65pt;width:226.2pt;height:10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" filled="f" stroked="f" strokeweight=".5pt">
                <v:textbox>
                  <w:txbxContent>
                    <w:p w:rsidR="00C75AEB" w:rsidRPr="00A8393E" w:rsidRDefault="00C75AEB" w:rsidP="00C75AEB">
                      <w:pPr>
                        <w:rPr>
                          <w:rFonts w:ascii="Times New Roman" w:hAnsi="Times New Roman" w:cs="Times New Roman"/>
                          <w:sz w:val="24"/>
                          <w:szCs w:val="24"/>
                        </w:rPr>
                      </w:pPr>
                      <w:r w:rsidRPr="00A8393E">
                        <w:rPr>
                          <w:rFonts w:ascii="Times New Roman" w:hAnsi="Times New Roman" w:cs="Times New Roman"/>
                          <w:sz w:val="24"/>
                          <w:szCs w:val="24"/>
                        </w:rPr>
                        <w:t xml:space="preserve">The average number of votes across the data is observed to be </w:t>
                      </w:r>
                      <w:r w:rsidRPr="00A8393E">
                        <w:rPr>
                          <w:rFonts w:ascii="Times New Roman" w:hAnsi="Times New Roman" w:cs="Times New Roman"/>
                          <w:b/>
                          <w:bCs/>
                          <w:sz w:val="24"/>
                          <w:szCs w:val="24"/>
                        </w:rPr>
                        <w:t>157</w:t>
                      </w:r>
                      <w:r w:rsidRPr="00A8393E">
                        <w:rPr>
                          <w:rFonts w:ascii="Times New Roman" w:hAnsi="Times New Roman" w:cs="Times New Roman"/>
                          <w:sz w:val="24"/>
                          <w:szCs w:val="24"/>
                        </w:rPr>
                        <w:t xml:space="preserve">. </w:t>
                      </w:r>
                    </w:p>
                    <w:p w:rsidR="00C75AEB" w:rsidRPr="00A8393E" w:rsidRDefault="00C75AEB" w:rsidP="00C75AEB">
                      <w:pPr>
                        <w:rPr>
                          <w:rFonts w:ascii="Times New Roman" w:hAnsi="Times New Roman" w:cs="Times New Roman"/>
                          <w:sz w:val="24"/>
                          <w:szCs w:val="24"/>
                        </w:rPr>
                      </w:pPr>
                      <w:r w:rsidRPr="00A8393E">
                        <w:rPr>
                          <w:rFonts w:ascii="Times New Roman" w:hAnsi="Times New Roman" w:cs="Times New Roman"/>
                          <w:b/>
                          <w:bCs/>
                          <w:sz w:val="24"/>
                          <w:szCs w:val="24"/>
                        </w:rPr>
                        <w:t>Indonesia</w:t>
                      </w:r>
                      <w:r w:rsidRPr="00A8393E">
                        <w:rPr>
                          <w:rFonts w:ascii="Times New Roman" w:hAnsi="Times New Roman" w:cs="Times New Roman"/>
                          <w:sz w:val="24"/>
                          <w:szCs w:val="24"/>
                        </w:rPr>
                        <w:t xml:space="preserve"> has the </w:t>
                      </w:r>
                      <w:r w:rsidRPr="00A8393E">
                        <w:rPr>
                          <w:rFonts w:ascii="Times New Roman" w:hAnsi="Times New Roman" w:cs="Times New Roman"/>
                          <w:b/>
                          <w:bCs/>
                          <w:sz w:val="24"/>
                          <w:szCs w:val="24"/>
                        </w:rPr>
                        <w:t>highest</w:t>
                      </w:r>
                      <w:r w:rsidRPr="00A8393E">
                        <w:rPr>
                          <w:rFonts w:ascii="Times New Roman" w:hAnsi="Times New Roman" w:cs="Times New Roman"/>
                          <w:sz w:val="24"/>
                          <w:szCs w:val="24"/>
                        </w:rPr>
                        <w:t xml:space="preserve"> average in terms of votes compared to any other country in the dataset with </w:t>
                      </w:r>
                      <w:r w:rsidRPr="00A8393E">
                        <w:rPr>
                          <w:rFonts w:ascii="Times New Roman" w:hAnsi="Times New Roman" w:cs="Times New Roman"/>
                          <w:b/>
                          <w:bCs/>
                          <w:sz w:val="24"/>
                          <w:szCs w:val="24"/>
                        </w:rPr>
                        <w:t>772</w:t>
                      </w:r>
                      <w:r w:rsidRPr="00A8393E">
                        <w:rPr>
                          <w:rFonts w:ascii="Times New Roman" w:hAnsi="Times New Roman" w:cs="Times New Roman"/>
                          <w:sz w:val="24"/>
                          <w:szCs w:val="24"/>
                        </w:rPr>
                        <w:t xml:space="preserve"> votes, whereas </w:t>
                      </w:r>
                      <w:r w:rsidRPr="00A8393E">
                        <w:rPr>
                          <w:rFonts w:ascii="Times New Roman" w:hAnsi="Times New Roman" w:cs="Times New Roman"/>
                          <w:b/>
                          <w:bCs/>
                          <w:sz w:val="24"/>
                          <w:szCs w:val="24"/>
                        </w:rPr>
                        <w:t>Brazil</w:t>
                      </w:r>
                      <w:r w:rsidRPr="00A8393E">
                        <w:rPr>
                          <w:rFonts w:ascii="Times New Roman" w:hAnsi="Times New Roman" w:cs="Times New Roman"/>
                          <w:sz w:val="24"/>
                          <w:szCs w:val="24"/>
                        </w:rPr>
                        <w:t xml:space="preserve"> has </w:t>
                      </w:r>
                      <w:r w:rsidRPr="00A8393E">
                        <w:rPr>
                          <w:rFonts w:ascii="Times New Roman" w:hAnsi="Times New Roman" w:cs="Times New Roman"/>
                          <w:b/>
                          <w:bCs/>
                          <w:sz w:val="24"/>
                          <w:szCs w:val="24"/>
                        </w:rPr>
                        <w:t>least</w:t>
                      </w:r>
                      <w:r w:rsidRPr="00A8393E">
                        <w:rPr>
                          <w:rFonts w:ascii="Times New Roman" w:hAnsi="Times New Roman" w:cs="Times New Roman"/>
                          <w:sz w:val="24"/>
                          <w:szCs w:val="24"/>
                        </w:rPr>
                        <w:t xml:space="preserve"> with only </w:t>
                      </w:r>
                      <w:r w:rsidRPr="00A8393E">
                        <w:rPr>
                          <w:rFonts w:ascii="Times New Roman" w:hAnsi="Times New Roman" w:cs="Times New Roman"/>
                          <w:b/>
                          <w:bCs/>
                          <w:sz w:val="24"/>
                          <w:szCs w:val="24"/>
                        </w:rPr>
                        <w:t>20</w:t>
                      </w:r>
                      <w:r w:rsidRPr="00A8393E">
                        <w:rPr>
                          <w:rFonts w:ascii="Times New Roman" w:hAnsi="Times New Roman" w:cs="Times New Roman"/>
                          <w:sz w:val="24"/>
                          <w:szCs w:val="24"/>
                        </w:rPr>
                        <w:t xml:space="preserve"> votes.</w:t>
                      </w:r>
                    </w:p>
                    <w:p w:rsidR="00C75AEB" w:rsidRDefault="00C75AEB" w:rsidP="00C75AEB"/>
                  </w:txbxContent>
                </v:textbox>
                <w10:wrap anchorx="margin"/>
              </v:shape>
            </w:pict>
          </mc:Fallback>
        </mc:AlternateContent>
      </w: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Pr="003C4183" w:rsidRDefault="00C75AEB" w:rsidP="00C75AEB">
      <w:pPr>
        <w:pStyle w:val="ListParagraph"/>
        <w:spacing w:after="200" w:line="276" w:lineRule="auto"/>
        <w:rPr>
          <w:rFonts w:ascii="Times New Roman" w:hAnsi="Times New Roman" w:cs="Times New Roman"/>
          <w:sz w:val="24"/>
          <w:szCs w:val="24"/>
        </w:rPr>
      </w:pPr>
    </w:p>
    <w:p w:rsidR="00FF0BCB" w:rsidRPr="00FF0BCB" w:rsidRDefault="00FF0BCB" w:rsidP="00C75AEB">
      <w:pPr>
        <w:pStyle w:val="ListParagraph"/>
        <w:numPr>
          <w:ilvl w:val="0"/>
          <w:numId w:val="26"/>
        </w:numPr>
        <w:spacing w:after="200" w:line="276" w:lineRule="auto"/>
        <w:rPr>
          <w:rFonts w:ascii="Times New Roman" w:hAnsi="Times New Roman" w:cs="Times New Roman"/>
          <w:sz w:val="24"/>
          <w:szCs w:val="24"/>
        </w:rPr>
      </w:pPr>
      <w:r w:rsidRPr="00FF0BCB">
        <w:rPr>
          <w:rFonts w:ascii="Arial" w:hAnsi="Arial" w:cs="Arial"/>
          <w:color w:val="000000"/>
          <w:sz w:val="24"/>
          <w:szCs w:val="24"/>
        </w:rPr>
        <w:t xml:space="preserve">Calculate the average rating for all the restaurants that have </w:t>
      </w:r>
      <w:proofErr w:type="spellStart"/>
      <w:r w:rsidRPr="00FF0BCB">
        <w:rPr>
          <w:rFonts w:ascii="Arial" w:hAnsi="Arial" w:cs="Arial"/>
          <w:color w:val="000000"/>
          <w:sz w:val="24"/>
          <w:szCs w:val="24"/>
        </w:rPr>
        <w:t>price_range</w:t>
      </w:r>
      <w:proofErr w:type="spellEnd"/>
      <w:r w:rsidRPr="00FF0BCB">
        <w:rPr>
          <w:rFonts w:ascii="Arial" w:hAnsi="Arial" w:cs="Arial"/>
          <w:color w:val="000000"/>
          <w:sz w:val="24"/>
          <w:szCs w:val="24"/>
        </w:rPr>
        <w:t xml:space="preserve"> &lt; 4 and provide online delivery</w:t>
      </w:r>
    </w:p>
    <w:p w:rsidR="00FF0BCB" w:rsidRDefault="00FF0BCB" w:rsidP="00FF0BCB">
      <w:pPr>
        <w:pStyle w:val="ListParagraph"/>
        <w:spacing w:after="200" w:line="276" w:lineRule="auto"/>
        <w:ind w:left="360"/>
        <w:rPr>
          <w:rFonts w:ascii="Times New Roman" w:hAnsi="Times New Roman" w:cs="Times New Roman"/>
          <w:sz w:val="24"/>
          <w:szCs w:val="24"/>
        </w:rPr>
      </w:pPr>
    </w:p>
    <w:p w:rsidR="00C75AEB" w:rsidRPr="003C4183" w:rsidRDefault="00C75AEB" w:rsidP="00FF0BCB">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 xml:space="preserve">Now coming to the rating, we shall analyse the average rating of the restaurant which has </w:t>
      </w:r>
      <w:r w:rsidRPr="00A8393E">
        <w:rPr>
          <w:rFonts w:ascii="Times New Roman" w:hAnsi="Times New Roman" w:cs="Times New Roman"/>
          <w:b/>
          <w:bCs/>
          <w:sz w:val="24"/>
          <w:szCs w:val="24"/>
        </w:rPr>
        <w:t>price range less than 4</w:t>
      </w:r>
      <w:r w:rsidRPr="003C4183">
        <w:rPr>
          <w:rFonts w:ascii="Times New Roman" w:hAnsi="Times New Roman" w:cs="Times New Roman"/>
          <w:sz w:val="24"/>
          <w:szCs w:val="24"/>
        </w:rPr>
        <w:t xml:space="preserve"> and provides online delivery </w:t>
      </w: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Pr="003C4183" w:rsidRDefault="00C75AEB" w:rsidP="00C75AEB">
      <w:pPr>
        <w:pStyle w:val="ListParagraph"/>
        <w:spacing w:after="200" w:line="276" w:lineRule="auto"/>
        <w:rPr>
          <w:rFonts w:ascii="Times New Roman" w:hAnsi="Times New Roman" w:cs="Times New Roman"/>
          <w:sz w:val="24"/>
          <w:szCs w:val="24"/>
        </w:rPr>
      </w:pPr>
      <w:proofErr w:type="gramStart"/>
      <w:r w:rsidRPr="00A8393E">
        <w:rPr>
          <w:rFonts w:ascii="Times New Roman" w:hAnsi="Times New Roman" w:cs="Times New Roman"/>
          <w:color w:val="FF0000"/>
          <w:sz w:val="24"/>
          <w:szCs w:val="24"/>
        </w:rPr>
        <w:t>AVERAGE(</w:t>
      </w:r>
      <w:proofErr w:type="gramEnd"/>
      <w:r w:rsidRPr="00A8393E">
        <w:rPr>
          <w:rFonts w:ascii="Times New Roman" w:hAnsi="Times New Roman" w:cs="Times New Roman"/>
          <w:color w:val="FF0000"/>
          <w:sz w:val="24"/>
          <w:szCs w:val="24"/>
        </w:rPr>
        <w:t xml:space="preserve">IF(('Raw </w:t>
      </w:r>
      <w:proofErr w:type="spellStart"/>
      <w:r w:rsidRPr="00A8393E">
        <w:rPr>
          <w:rFonts w:ascii="Times New Roman" w:hAnsi="Times New Roman" w:cs="Times New Roman"/>
          <w:color w:val="FF0000"/>
          <w:sz w:val="24"/>
          <w:szCs w:val="24"/>
        </w:rPr>
        <w:t>Data'!Q:Q</w:t>
      </w:r>
      <w:proofErr w:type="spellEnd"/>
      <w:r w:rsidRPr="00A8393E">
        <w:rPr>
          <w:rFonts w:ascii="Times New Roman" w:hAnsi="Times New Roman" w:cs="Times New Roman"/>
          <w:color w:val="FF0000"/>
          <w:sz w:val="24"/>
          <w:szCs w:val="24"/>
        </w:rPr>
        <w:t xml:space="preserve">&lt;4)*('Raw </w:t>
      </w:r>
      <w:proofErr w:type="spellStart"/>
      <w:r w:rsidRPr="00A8393E">
        <w:rPr>
          <w:rFonts w:ascii="Times New Roman" w:hAnsi="Times New Roman" w:cs="Times New Roman"/>
          <w:color w:val="FF0000"/>
          <w:sz w:val="24"/>
          <w:szCs w:val="24"/>
        </w:rPr>
        <w:t>Data'!N:N</w:t>
      </w:r>
      <w:proofErr w:type="spellEnd"/>
      <w:r w:rsidRPr="00A8393E">
        <w:rPr>
          <w:rFonts w:ascii="Times New Roman" w:hAnsi="Times New Roman" w:cs="Times New Roman"/>
          <w:color w:val="FF0000"/>
          <w:sz w:val="24"/>
          <w:szCs w:val="24"/>
        </w:rPr>
        <w:t xml:space="preserve">="Yes"),'Raw </w:t>
      </w:r>
      <w:proofErr w:type="spellStart"/>
      <w:r w:rsidRPr="00A8393E">
        <w:rPr>
          <w:rFonts w:ascii="Times New Roman" w:hAnsi="Times New Roman" w:cs="Times New Roman"/>
          <w:color w:val="FF0000"/>
          <w:sz w:val="24"/>
          <w:szCs w:val="24"/>
        </w:rPr>
        <w:t>Data'!U:U</w:t>
      </w:r>
      <w:proofErr w:type="spellEnd"/>
      <w:r w:rsidRPr="00A8393E">
        <w:rPr>
          <w:rFonts w:ascii="Times New Roman" w:hAnsi="Times New Roman" w:cs="Times New Roman"/>
          <w:color w:val="FF0000"/>
          <w:sz w:val="24"/>
          <w:szCs w:val="24"/>
        </w:rPr>
        <w:t>))</w:t>
      </w: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Pr="003C4183" w:rsidRDefault="00C75AEB" w:rsidP="00C75AEB">
      <w:pPr>
        <w:pStyle w:val="ListParagraph"/>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Above formula is used to calculate the average rating. </w:t>
      </w:r>
    </w:p>
    <w:p w:rsidR="00C75AEB" w:rsidRPr="003C4183" w:rsidRDefault="00C75AEB" w:rsidP="00C75AEB">
      <w:pPr>
        <w:pStyle w:val="ListParagraph"/>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It is observed that </w:t>
      </w:r>
      <w:r w:rsidRPr="00773B3B">
        <w:rPr>
          <w:rFonts w:ascii="Times New Roman" w:hAnsi="Times New Roman" w:cs="Times New Roman"/>
          <w:b/>
          <w:bCs/>
          <w:sz w:val="28"/>
          <w:szCs w:val="28"/>
        </w:rPr>
        <w:t>3.27</w:t>
      </w:r>
      <w:r w:rsidRPr="00773B3B">
        <w:rPr>
          <w:rFonts w:ascii="Times New Roman" w:hAnsi="Times New Roman" w:cs="Times New Roman"/>
          <w:sz w:val="28"/>
          <w:szCs w:val="28"/>
        </w:rPr>
        <w:t xml:space="preserve"> </w:t>
      </w:r>
      <w:r w:rsidRPr="003C4183">
        <w:rPr>
          <w:rFonts w:ascii="Times New Roman" w:hAnsi="Times New Roman" w:cs="Times New Roman"/>
          <w:sz w:val="24"/>
          <w:szCs w:val="24"/>
        </w:rPr>
        <w:t xml:space="preserve">is the average rating of the restaurants for price range less than 4 and has online deliveries. </w:t>
      </w: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Default="00C75AEB" w:rsidP="00C75AEB">
      <w:pPr>
        <w:pStyle w:val="ListParagraph"/>
        <w:spacing w:after="200" w:line="276" w:lineRule="auto"/>
        <w:rPr>
          <w:rFonts w:ascii="Times New Roman" w:hAnsi="Times New Roman" w:cs="Times New Roman"/>
          <w:sz w:val="24"/>
          <w:szCs w:val="24"/>
        </w:rPr>
      </w:pP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Pr="00B12367" w:rsidRDefault="00C75AEB" w:rsidP="00C75AEB">
      <w:pPr>
        <w:pStyle w:val="ListParagraph"/>
        <w:spacing w:after="200" w:line="276" w:lineRule="auto"/>
        <w:ind w:left="360"/>
        <w:rPr>
          <w:rFonts w:ascii="Times New Roman" w:hAnsi="Times New Roman" w:cs="Times New Roman"/>
          <w:sz w:val="24"/>
          <w:szCs w:val="24"/>
        </w:rPr>
      </w:pPr>
    </w:p>
    <w:p w:rsidR="00FF0BCB" w:rsidRPr="00FF0BCB" w:rsidRDefault="00FF0BCB" w:rsidP="00C75AEB">
      <w:pPr>
        <w:pStyle w:val="ListParagraph"/>
        <w:numPr>
          <w:ilvl w:val="0"/>
          <w:numId w:val="26"/>
        </w:numPr>
        <w:spacing w:after="0" w:line="276" w:lineRule="auto"/>
        <w:rPr>
          <w:rFonts w:ascii="Times New Roman" w:hAnsi="Times New Roman" w:cs="Times New Roman"/>
          <w:sz w:val="24"/>
          <w:szCs w:val="24"/>
        </w:rPr>
      </w:pPr>
      <w:r w:rsidRPr="00FF0BCB">
        <w:rPr>
          <w:rFonts w:ascii="Arial" w:hAnsi="Arial" w:cs="Arial"/>
          <w:color w:val="000000"/>
          <w:sz w:val="24"/>
          <w:szCs w:val="24"/>
        </w:rPr>
        <w:lastRenderedPageBreak/>
        <w:t>Using Conditional formatting highlight the rows of restaurants that are located in the countries or cities that you’ve suggested to the management for opening new restaurants.</w:t>
      </w:r>
    </w:p>
    <w:p w:rsidR="00FF0BCB" w:rsidRDefault="00FF0BCB" w:rsidP="00FF0BCB">
      <w:pPr>
        <w:pStyle w:val="ListParagraph"/>
        <w:spacing w:after="0" w:line="276" w:lineRule="auto"/>
        <w:ind w:left="360"/>
        <w:rPr>
          <w:rFonts w:ascii="Times New Roman" w:hAnsi="Times New Roman" w:cs="Times New Roman"/>
          <w:sz w:val="24"/>
          <w:szCs w:val="24"/>
        </w:rPr>
      </w:pPr>
    </w:p>
    <w:p w:rsidR="00C75AEB" w:rsidRPr="00286796" w:rsidRDefault="00C75AEB" w:rsidP="00FF0BCB">
      <w:pPr>
        <w:pStyle w:val="ListParagraph"/>
        <w:spacing w:after="0" w:line="276" w:lineRule="auto"/>
        <w:ind w:left="360"/>
        <w:rPr>
          <w:rFonts w:ascii="Times New Roman" w:hAnsi="Times New Roman" w:cs="Times New Roman"/>
          <w:sz w:val="24"/>
          <w:szCs w:val="24"/>
        </w:rPr>
      </w:pPr>
      <w:r w:rsidRPr="003C4183">
        <w:rPr>
          <w:rFonts w:ascii="Times New Roman" w:hAnsi="Times New Roman" w:cs="Times New Roman"/>
          <w:sz w:val="24"/>
          <w:szCs w:val="24"/>
        </w:rPr>
        <w:t xml:space="preserve">To highlight the restaurant name in the suggested country, </w:t>
      </w:r>
      <w:r w:rsidRPr="00A8393E">
        <w:rPr>
          <w:rFonts w:ascii="Times New Roman" w:hAnsi="Times New Roman" w:cs="Times New Roman"/>
          <w:b/>
          <w:bCs/>
          <w:sz w:val="24"/>
          <w:szCs w:val="24"/>
        </w:rPr>
        <w:t>conditional formatting</w:t>
      </w:r>
      <w:r w:rsidRPr="003C4183">
        <w:rPr>
          <w:rFonts w:ascii="Times New Roman" w:hAnsi="Times New Roman" w:cs="Times New Roman"/>
          <w:sz w:val="24"/>
          <w:szCs w:val="24"/>
        </w:rPr>
        <w:t xml:space="preserve"> is used to colour the specific restaurants in the country. On analysing the data, it is found that countries like </w:t>
      </w:r>
      <w:r w:rsidRPr="00A8393E">
        <w:rPr>
          <w:rFonts w:ascii="Times New Roman" w:hAnsi="Times New Roman" w:cs="Times New Roman"/>
          <w:b/>
          <w:bCs/>
          <w:sz w:val="24"/>
          <w:szCs w:val="24"/>
        </w:rPr>
        <w:t>Canada, Australia and Indonesia</w:t>
      </w:r>
      <w:r w:rsidRPr="003C4183">
        <w:rPr>
          <w:rFonts w:ascii="Times New Roman" w:hAnsi="Times New Roman" w:cs="Times New Roman"/>
          <w:sz w:val="24"/>
          <w:szCs w:val="24"/>
        </w:rPr>
        <w:t xml:space="preserve"> are suitable for opening restaurants. </w:t>
      </w:r>
      <w:r w:rsidRPr="00286796">
        <w:rPr>
          <w:rFonts w:ascii="Times New Roman" w:hAnsi="Times New Roman" w:cs="Times New Roman"/>
          <w:sz w:val="24"/>
          <w:szCs w:val="24"/>
        </w:rPr>
        <w:t>Reason for selecting the countries,</w:t>
      </w:r>
    </w:p>
    <w:p w:rsidR="00C75AEB" w:rsidRPr="00286796" w:rsidRDefault="00C75AEB" w:rsidP="00C75AEB">
      <w:pPr>
        <w:spacing w:line="276" w:lineRule="auto"/>
        <w:ind w:left="360"/>
        <w:rPr>
          <w:rFonts w:ascii="Times New Roman" w:hAnsi="Times New Roman" w:cs="Times New Roman"/>
          <w:b/>
          <w:bCs/>
          <w:sz w:val="24"/>
          <w:szCs w:val="24"/>
        </w:rPr>
      </w:pPr>
      <w:r w:rsidRPr="00286796">
        <w:rPr>
          <w:rFonts w:ascii="Times New Roman" w:hAnsi="Times New Roman" w:cs="Times New Roman"/>
          <w:b/>
          <w:bCs/>
          <w:sz w:val="24"/>
          <w:szCs w:val="24"/>
        </w:rPr>
        <w:t>Can</w:t>
      </w:r>
      <w:r>
        <w:rPr>
          <w:rFonts w:ascii="Times New Roman" w:hAnsi="Times New Roman" w:cs="Times New Roman"/>
          <w:b/>
          <w:bCs/>
          <w:sz w:val="24"/>
          <w:szCs w:val="24"/>
        </w:rPr>
        <w:t>a</w:t>
      </w:r>
      <w:r w:rsidRPr="00286796">
        <w:rPr>
          <w:rFonts w:ascii="Times New Roman" w:hAnsi="Times New Roman" w:cs="Times New Roman"/>
          <w:b/>
          <w:bCs/>
          <w:sz w:val="24"/>
          <w:szCs w:val="24"/>
        </w:rPr>
        <w:t xml:space="preserve">da </w:t>
      </w:r>
    </w:p>
    <w:p w:rsidR="00C75AEB" w:rsidRDefault="00C75AEB" w:rsidP="00C75AEB">
      <w:pPr>
        <w:pStyle w:val="ListParagraph"/>
        <w:numPr>
          <w:ilvl w:val="0"/>
          <w:numId w:val="36"/>
        </w:numPr>
        <w:spacing w:after="0" w:line="276" w:lineRule="auto"/>
        <w:rPr>
          <w:rFonts w:ascii="Times New Roman" w:hAnsi="Times New Roman" w:cs="Times New Roman"/>
          <w:sz w:val="24"/>
          <w:szCs w:val="24"/>
        </w:rPr>
      </w:pPr>
      <w:r w:rsidRPr="00286796">
        <w:rPr>
          <w:rFonts w:ascii="Times New Roman" w:hAnsi="Times New Roman" w:cs="Times New Roman"/>
          <w:sz w:val="24"/>
          <w:szCs w:val="24"/>
        </w:rPr>
        <w:t>Restaurants count is very low</w:t>
      </w:r>
    </w:p>
    <w:p w:rsidR="00C75AEB" w:rsidRPr="00286796" w:rsidRDefault="00C75AEB" w:rsidP="00C75AEB">
      <w:pPr>
        <w:pStyle w:val="ListParagraph"/>
        <w:numPr>
          <w:ilvl w:val="0"/>
          <w:numId w:val="36"/>
        </w:numPr>
        <w:spacing w:after="0" w:line="276" w:lineRule="auto"/>
        <w:rPr>
          <w:rFonts w:ascii="Times New Roman" w:hAnsi="Times New Roman" w:cs="Times New Roman"/>
          <w:sz w:val="24"/>
          <w:szCs w:val="24"/>
        </w:rPr>
      </w:pPr>
      <w:r>
        <w:rPr>
          <w:rFonts w:ascii="Times New Roman" w:hAnsi="Times New Roman" w:cs="Times New Roman"/>
          <w:sz w:val="24"/>
          <w:szCs w:val="24"/>
        </w:rPr>
        <w:t>C</w:t>
      </w:r>
      <w:r w:rsidRPr="00286796">
        <w:rPr>
          <w:rFonts w:ascii="Times New Roman" w:hAnsi="Times New Roman" w:cs="Times New Roman"/>
          <w:sz w:val="24"/>
          <w:szCs w:val="24"/>
        </w:rPr>
        <w:t xml:space="preserve">ity </w:t>
      </w:r>
      <w:proofErr w:type="spellStart"/>
      <w:r w:rsidRPr="00286796">
        <w:rPr>
          <w:rFonts w:ascii="Times New Roman" w:hAnsi="Times New Roman" w:cs="Times New Roman"/>
          <w:sz w:val="24"/>
          <w:szCs w:val="24"/>
        </w:rPr>
        <w:t>vs</w:t>
      </w:r>
      <w:proofErr w:type="spellEnd"/>
      <w:r w:rsidRPr="00286796">
        <w:rPr>
          <w:rFonts w:ascii="Times New Roman" w:hAnsi="Times New Roman" w:cs="Times New Roman"/>
          <w:sz w:val="24"/>
          <w:szCs w:val="24"/>
        </w:rPr>
        <w:t xml:space="preserve"> restaurant count is also low</w:t>
      </w:r>
    </w:p>
    <w:p w:rsidR="00C75AEB" w:rsidRPr="00286796" w:rsidRDefault="00C75AEB" w:rsidP="00C75AEB">
      <w:pPr>
        <w:spacing w:line="276" w:lineRule="auto"/>
        <w:ind w:left="360"/>
        <w:rPr>
          <w:rFonts w:ascii="Times New Roman" w:hAnsi="Times New Roman" w:cs="Times New Roman"/>
          <w:b/>
          <w:bCs/>
          <w:sz w:val="24"/>
          <w:szCs w:val="24"/>
        </w:rPr>
      </w:pPr>
      <w:r w:rsidRPr="00286796">
        <w:rPr>
          <w:rFonts w:ascii="Times New Roman" w:hAnsi="Times New Roman" w:cs="Times New Roman"/>
          <w:b/>
          <w:bCs/>
          <w:sz w:val="24"/>
          <w:szCs w:val="24"/>
        </w:rPr>
        <w:t>Australia</w:t>
      </w:r>
    </w:p>
    <w:p w:rsidR="00C75AEB" w:rsidRDefault="00C75AEB" w:rsidP="00C75AEB">
      <w:pPr>
        <w:pStyle w:val="ListParagraph"/>
        <w:numPr>
          <w:ilvl w:val="0"/>
          <w:numId w:val="37"/>
        </w:numPr>
        <w:spacing w:after="0" w:line="276" w:lineRule="auto"/>
        <w:rPr>
          <w:rFonts w:ascii="Times New Roman" w:hAnsi="Times New Roman" w:cs="Times New Roman"/>
          <w:sz w:val="24"/>
          <w:szCs w:val="24"/>
        </w:rPr>
      </w:pPr>
      <w:r w:rsidRPr="00286796">
        <w:rPr>
          <w:rFonts w:ascii="Times New Roman" w:hAnsi="Times New Roman" w:cs="Times New Roman"/>
          <w:sz w:val="24"/>
          <w:szCs w:val="24"/>
        </w:rPr>
        <w:t xml:space="preserve">Low city </w:t>
      </w:r>
      <w:proofErr w:type="spellStart"/>
      <w:r w:rsidRPr="00286796">
        <w:rPr>
          <w:rFonts w:ascii="Times New Roman" w:hAnsi="Times New Roman" w:cs="Times New Roman"/>
          <w:sz w:val="24"/>
          <w:szCs w:val="24"/>
        </w:rPr>
        <w:t>vs</w:t>
      </w:r>
      <w:proofErr w:type="spellEnd"/>
      <w:r w:rsidRPr="00286796">
        <w:rPr>
          <w:rFonts w:ascii="Times New Roman" w:hAnsi="Times New Roman" w:cs="Times New Roman"/>
          <w:sz w:val="24"/>
          <w:szCs w:val="24"/>
        </w:rPr>
        <w:t xml:space="preserve"> restaurant count</w:t>
      </w:r>
    </w:p>
    <w:p w:rsidR="00C75AEB" w:rsidRDefault="00C75AEB" w:rsidP="00C75AEB">
      <w:pPr>
        <w:pStyle w:val="ListParagraph"/>
        <w:numPr>
          <w:ilvl w:val="0"/>
          <w:numId w:val="37"/>
        </w:numPr>
        <w:spacing w:after="0" w:line="276" w:lineRule="auto"/>
        <w:rPr>
          <w:rFonts w:ascii="Times New Roman" w:hAnsi="Times New Roman" w:cs="Times New Roman"/>
          <w:sz w:val="24"/>
          <w:szCs w:val="24"/>
        </w:rPr>
      </w:pPr>
      <w:r>
        <w:rPr>
          <w:rFonts w:ascii="Times New Roman" w:hAnsi="Times New Roman" w:cs="Times New Roman"/>
          <w:sz w:val="24"/>
          <w:szCs w:val="24"/>
        </w:rPr>
        <w:t>G</w:t>
      </w:r>
      <w:r w:rsidRPr="00286796">
        <w:rPr>
          <w:rFonts w:ascii="Times New Roman" w:hAnsi="Times New Roman" w:cs="Times New Roman"/>
          <w:sz w:val="24"/>
          <w:szCs w:val="24"/>
        </w:rPr>
        <w:t>ood average cost for two</w:t>
      </w:r>
    </w:p>
    <w:p w:rsidR="00C75AEB" w:rsidRDefault="00C75AEB" w:rsidP="00C75AEB">
      <w:pPr>
        <w:spacing w:line="276" w:lineRule="auto"/>
        <w:ind w:firstLine="360"/>
        <w:rPr>
          <w:rFonts w:ascii="Times New Roman" w:hAnsi="Times New Roman" w:cs="Times New Roman"/>
          <w:b/>
          <w:bCs/>
          <w:sz w:val="24"/>
          <w:szCs w:val="24"/>
        </w:rPr>
      </w:pPr>
      <w:r w:rsidRPr="00286796">
        <w:rPr>
          <w:rFonts w:ascii="Times New Roman" w:hAnsi="Times New Roman" w:cs="Times New Roman"/>
          <w:b/>
          <w:bCs/>
          <w:sz w:val="24"/>
          <w:szCs w:val="24"/>
        </w:rPr>
        <w:t>Indonesia</w:t>
      </w:r>
    </w:p>
    <w:p w:rsidR="00C75AEB" w:rsidRPr="00286796" w:rsidRDefault="00C75AEB" w:rsidP="00C75AEB">
      <w:pPr>
        <w:pStyle w:val="ListParagraph"/>
        <w:numPr>
          <w:ilvl w:val="0"/>
          <w:numId w:val="38"/>
        </w:numPr>
        <w:spacing w:after="200" w:line="276" w:lineRule="auto"/>
        <w:rPr>
          <w:rFonts w:ascii="Times New Roman" w:hAnsi="Times New Roman" w:cs="Times New Roman"/>
          <w:b/>
          <w:bCs/>
          <w:sz w:val="24"/>
          <w:szCs w:val="24"/>
        </w:rPr>
      </w:pPr>
      <w:r>
        <w:rPr>
          <w:rFonts w:ascii="Times New Roman" w:hAnsi="Times New Roman" w:cs="Times New Roman"/>
          <w:sz w:val="24"/>
          <w:szCs w:val="24"/>
        </w:rPr>
        <w:t xml:space="preserve">Low city </w:t>
      </w:r>
      <w:proofErr w:type="spellStart"/>
      <w:r>
        <w:rPr>
          <w:rFonts w:ascii="Times New Roman" w:hAnsi="Times New Roman" w:cs="Times New Roman"/>
          <w:sz w:val="24"/>
          <w:szCs w:val="24"/>
        </w:rPr>
        <w:t>vs</w:t>
      </w:r>
      <w:proofErr w:type="spellEnd"/>
      <w:r>
        <w:rPr>
          <w:rFonts w:ascii="Times New Roman" w:hAnsi="Times New Roman" w:cs="Times New Roman"/>
          <w:sz w:val="24"/>
          <w:szCs w:val="24"/>
        </w:rPr>
        <w:t xml:space="preserve"> restaurant count </w:t>
      </w:r>
    </w:p>
    <w:p w:rsidR="00C75AEB" w:rsidRPr="00286796" w:rsidRDefault="00C75AEB" w:rsidP="00C75AEB">
      <w:pPr>
        <w:pStyle w:val="ListParagraph"/>
        <w:numPr>
          <w:ilvl w:val="0"/>
          <w:numId w:val="38"/>
        </w:numPr>
        <w:spacing w:after="200" w:line="276" w:lineRule="auto"/>
        <w:rPr>
          <w:rFonts w:ascii="Times New Roman" w:hAnsi="Times New Roman" w:cs="Times New Roman"/>
          <w:b/>
          <w:bCs/>
          <w:sz w:val="24"/>
          <w:szCs w:val="24"/>
        </w:rPr>
      </w:pPr>
      <w:r>
        <w:rPr>
          <w:rFonts w:ascii="Times New Roman" w:hAnsi="Times New Roman" w:cs="Times New Roman"/>
          <w:sz w:val="24"/>
          <w:szCs w:val="24"/>
        </w:rPr>
        <w:t>Good Average cost for two</w:t>
      </w:r>
    </w:p>
    <w:p w:rsidR="00C75AEB" w:rsidRPr="00286796" w:rsidRDefault="00C75AEB" w:rsidP="00C75AEB">
      <w:pPr>
        <w:spacing w:after="200" w:line="276" w:lineRule="auto"/>
        <w:ind w:left="360"/>
        <w:rPr>
          <w:rFonts w:ascii="Times New Roman" w:hAnsi="Times New Roman" w:cs="Times New Roman"/>
          <w:sz w:val="24"/>
          <w:szCs w:val="24"/>
        </w:rPr>
      </w:pPr>
      <w:r>
        <w:rPr>
          <w:rFonts w:ascii="Times New Roman" w:hAnsi="Times New Roman" w:cs="Times New Roman"/>
          <w:sz w:val="24"/>
          <w:szCs w:val="24"/>
        </w:rPr>
        <w:t xml:space="preserve">Detailed explanation is provided in the subjective observations. </w:t>
      </w:r>
    </w:p>
    <w:p w:rsidR="00C75AEB" w:rsidRDefault="00C75AEB" w:rsidP="00C75AEB">
      <w:pPr>
        <w:spacing w:line="276" w:lineRule="auto"/>
        <w:ind w:left="360"/>
        <w:rPr>
          <w:rFonts w:ascii="Times New Roman" w:hAnsi="Times New Roman" w:cs="Times New Roman"/>
          <w:noProof/>
          <w:sz w:val="24"/>
          <w:szCs w:val="24"/>
        </w:rPr>
      </w:pPr>
      <w:r>
        <w:rPr>
          <w:rFonts w:ascii="Times New Roman" w:hAnsi="Times New Roman" w:cs="Times New Roman"/>
          <w:noProof/>
          <w:sz w:val="24"/>
          <w:szCs w:val="24"/>
        </w:rPr>
        <w:t>To highlight the suggested countries we use conditional formatting.</w:t>
      </w:r>
    </w:p>
    <w:p w:rsidR="00C75AEB" w:rsidRDefault="00C75AEB" w:rsidP="00C75AEB">
      <w:pPr>
        <w:spacing w:line="276" w:lineRule="auto"/>
        <w:ind w:left="360"/>
        <w:rPr>
          <w:rFonts w:ascii="Times New Roman" w:hAnsi="Times New Roman" w:cs="Times New Roman"/>
          <w:sz w:val="24"/>
          <w:szCs w:val="24"/>
        </w:rPr>
      </w:pPr>
      <w:r>
        <w:rPr>
          <w:rFonts w:ascii="Times New Roman" w:hAnsi="Times New Roman" w:cs="Times New Roman"/>
          <w:noProof/>
          <w:sz w:val="24"/>
          <w:szCs w:val="24"/>
        </w:rPr>
        <w:t>To apply</w:t>
      </w:r>
      <w:r w:rsidRPr="008D3320">
        <w:rPr>
          <w:rFonts w:ascii="Times New Roman" w:hAnsi="Times New Roman" w:cs="Times New Roman"/>
          <w:sz w:val="24"/>
          <w:szCs w:val="24"/>
        </w:rPr>
        <w:t xml:space="preserve"> conditional formatting,</w:t>
      </w:r>
      <w:r>
        <w:rPr>
          <w:rFonts w:ascii="Times New Roman" w:hAnsi="Times New Roman" w:cs="Times New Roman"/>
          <w:sz w:val="24"/>
          <w:szCs w:val="24"/>
        </w:rPr>
        <w:t xml:space="preserve"> </w:t>
      </w:r>
    </w:p>
    <w:p w:rsidR="00C75AEB" w:rsidRDefault="00C75AEB" w:rsidP="00C75AEB">
      <w:pPr>
        <w:pStyle w:val="ListParagraph"/>
        <w:numPr>
          <w:ilvl w:val="1"/>
          <w:numId w:val="35"/>
        </w:num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Select the range to be highlighted and Click on </w:t>
      </w:r>
      <w:r w:rsidRPr="00874F5B">
        <w:rPr>
          <w:rFonts w:ascii="Times New Roman" w:hAnsi="Times New Roman" w:cs="Times New Roman"/>
          <w:b/>
          <w:bCs/>
          <w:sz w:val="24"/>
          <w:szCs w:val="24"/>
        </w:rPr>
        <w:t>Conditional Formatting</w:t>
      </w:r>
      <w:r>
        <w:rPr>
          <w:rFonts w:ascii="Times New Roman" w:hAnsi="Times New Roman" w:cs="Times New Roman"/>
          <w:sz w:val="24"/>
          <w:szCs w:val="24"/>
        </w:rPr>
        <w:t xml:space="preserve"> in Home Tab on ribbon.</w:t>
      </w:r>
    </w:p>
    <w:p w:rsidR="00C75AEB" w:rsidRDefault="00C75AEB" w:rsidP="00C75AEB">
      <w:pPr>
        <w:pStyle w:val="ListParagraph"/>
        <w:numPr>
          <w:ilvl w:val="1"/>
          <w:numId w:val="35"/>
        </w:num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Navigate to </w:t>
      </w:r>
      <w:r w:rsidRPr="00874F5B">
        <w:rPr>
          <w:rFonts w:ascii="Times New Roman" w:hAnsi="Times New Roman" w:cs="Times New Roman"/>
          <w:b/>
          <w:bCs/>
          <w:sz w:val="24"/>
          <w:szCs w:val="24"/>
        </w:rPr>
        <w:t>New rule</w:t>
      </w:r>
      <w:r>
        <w:rPr>
          <w:rFonts w:ascii="Times New Roman" w:hAnsi="Times New Roman" w:cs="Times New Roman"/>
          <w:sz w:val="24"/>
          <w:szCs w:val="24"/>
        </w:rPr>
        <w:t xml:space="preserve"> in the drop-down menu.</w:t>
      </w:r>
    </w:p>
    <w:p w:rsidR="00C75AEB" w:rsidRPr="00874F5B" w:rsidRDefault="00C75AEB" w:rsidP="00C75AEB">
      <w:pPr>
        <w:pStyle w:val="ListParagraph"/>
        <w:numPr>
          <w:ilvl w:val="1"/>
          <w:numId w:val="35"/>
        </w:num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After clicking on new rule, go to </w:t>
      </w:r>
      <w:r w:rsidRPr="00874F5B">
        <w:rPr>
          <w:rFonts w:ascii="Times New Roman" w:hAnsi="Times New Roman" w:cs="Times New Roman"/>
          <w:b/>
          <w:bCs/>
          <w:sz w:val="24"/>
          <w:szCs w:val="24"/>
        </w:rPr>
        <w:t>“Use a formula to determine which cells to format”</w:t>
      </w:r>
      <w:r>
        <w:rPr>
          <w:rFonts w:ascii="Times New Roman" w:hAnsi="Times New Roman" w:cs="Times New Roman"/>
          <w:b/>
          <w:bCs/>
          <w:sz w:val="24"/>
          <w:szCs w:val="24"/>
        </w:rPr>
        <w:t>.</w:t>
      </w:r>
    </w:p>
    <w:p w:rsidR="00C75AEB" w:rsidRPr="00E43FED" w:rsidRDefault="00C75AEB" w:rsidP="00C75AEB">
      <w:pPr>
        <w:pStyle w:val="ListParagraph"/>
        <w:numPr>
          <w:ilvl w:val="1"/>
          <w:numId w:val="35"/>
        </w:num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Select the </w:t>
      </w:r>
      <w:r w:rsidRPr="00874F5B">
        <w:rPr>
          <w:rFonts w:ascii="Times New Roman" w:hAnsi="Times New Roman" w:cs="Times New Roman"/>
          <w:b/>
          <w:bCs/>
          <w:sz w:val="24"/>
          <w:szCs w:val="24"/>
        </w:rPr>
        <w:t>condition</w:t>
      </w:r>
      <w:r>
        <w:rPr>
          <w:rFonts w:ascii="Times New Roman" w:hAnsi="Times New Roman" w:cs="Times New Roman"/>
          <w:b/>
          <w:bCs/>
          <w:sz w:val="24"/>
          <w:szCs w:val="24"/>
        </w:rPr>
        <w:t xml:space="preserve"> (Canada, Australia, Indonesia)</w:t>
      </w:r>
      <w:r>
        <w:rPr>
          <w:rFonts w:ascii="Times New Roman" w:hAnsi="Times New Roman" w:cs="Times New Roman"/>
          <w:sz w:val="24"/>
          <w:szCs w:val="24"/>
        </w:rPr>
        <w:t>,</w:t>
      </w:r>
      <w:r w:rsidRPr="00E43FED">
        <w:rPr>
          <w:rFonts w:ascii="Times New Roman" w:hAnsi="Times New Roman" w:cs="Times New Roman"/>
          <w:color w:val="FF0000"/>
          <w:sz w:val="24"/>
          <w:szCs w:val="24"/>
        </w:rPr>
        <w:t xml:space="preserve"> Criteria/Condition for Highlighting the country is </w:t>
      </w:r>
      <w:r>
        <w:rPr>
          <w:rFonts w:ascii="Times New Roman" w:hAnsi="Times New Roman" w:cs="Times New Roman"/>
          <w:color w:val="FF0000"/>
          <w:sz w:val="24"/>
          <w:szCs w:val="24"/>
        </w:rPr>
        <w:t xml:space="preserve">  </w:t>
      </w:r>
      <w:r w:rsidRPr="00E43FED">
        <w:rPr>
          <w:rFonts w:ascii="Times New Roman" w:hAnsi="Times New Roman" w:cs="Times New Roman"/>
          <w:b/>
          <w:bCs/>
          <w:color w:val="FF0000"/>
          <w:sz w:val="32"/>
          <w:szCs w:val="32"/>
        </w:rPr>
        <w:t>=$D2=</w:t>
      </w:r>
      <w:r>
        <w:rPr>
          <w:rFonts w:ascii="Times New Roman" w:hAnsi="Times New Roman" w:cs="Times New Roman"/>
          <w:b/>
          <w:bCs/>
          <w:color w:val="FF0000"/>
          <w:sz w:val="32"/>
          <w:szCs w:val="32"/>
        </w:rPr>
        <w:t>”</w:t>
      </w:r>
      <w:r w:rsidRPr="00E43FED">
        <w:rPr>
          <w:rFonts w:ascii="Times New Roman" w:hAnsi="Times New Roman" w:cs="Times New Roman"/>
          <w:b/>
          <w:bCs/>
          <w:color w:val="FF0000"/>
          <w:sz w:val="32"/>
          <w:szCs w:val="32"/>
        </w:rPr>
        <w:t xml:space="preserve"> Canada”</w:t>
      </w:r>
      <w:r>
        <w:rPr>
          <w:rFonts w:ascii="Times New Roman" w:hAnsi="Times New Roman" w:cs="Times New Roman"/>
          <w:b/>
          <w:bCs/>
          <w:color w:val="FF0000"/>
          <w:sz w:val="32"/>
          <w:szCs w:val="32"/>
        </w:rPr>
        <w:t xml:space="preserve">. </w:t>
      </w:r>
      <w:r>
        <w:rPr>
          <w:rFonts w:ascii="Times New Roman" w:hAnsi="Times New Roman" w:cs="Times New Roman"/>
          <w:sz w:val="24"/>
          <w:szCs w:val="24"/>
        </w:rPr>
        <w:t xml:space="preserve">Where D2 Column represents the </w:t>
      </w:r>
      <w:proofErr w:type="spellStart"/>
      <w:r>
        <w:rPr>
          <w:rFonts w:ascii="Times New Roman" w:hAnsi="Times New Roman" w:cs="Times New Roman"/>
          <w:sz w:val="24"/>
          <w:szCs w:val="24"/>
        </w:rPr>
        <w:t>CountryName</w:t>
      </w:r>
      <w:proofErr w:type="spellEnd"/>
      <w:r>
        <w:rPr>
          <w:rFonts w:ascii="Times New Roman" w:hAnsi="Times New Roman" w:cs="Times New Roman"/>
          <w:sz w:val="24"/>
          <w:szCs w:val="24"/>
        </w:rPr>
        <w:t xml:space="preserve"> Column, a</w:t>
      </w:r>
      <w:r w:rsidRPr="00E43FED">
        <w:rPr>
          <w:rFonts w:ascii="Times New Roman" w:hAnsi="Times New Roman" w:cs="Times New Roman"/>
          <w:sz w:val="24"/>
          <w:szCs w:val="24"/>
        </w:rPr>
        <w:t>nd select type of format to be done.</w:t>
      </w:r>
    </w:p>
    <w:p w:rsidR="00C75AEB" w:rsidRPr="001E100C" w:rsidRDefault="00C75AEB" w:rsidP="00C75AEB">
      <w:pPr>
        <w:pStyle w:val="ListParagraph"/>
        <w:numPr>
          <w:ilvl w:val="1"/>
          <w:numId w:val="35"/>
        </w:num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Click on </w:t>
      </w:r>
      <w:r w:rsidRPr="00874F5B">
        <w:rPr>
          <w:rFonts w:ascii="Times New Roman" w:hAnsi="Times New Roman" w:cs="Times New Roman"/>
          <w:b/>
          <w:bCs/>
          <w:sz w:val="24"/>
          <w:szCs w:val="24"/>
        </w:rPr>
        <w:t>OK</w:t>
      </w:r>
      <w:r>
        <w:rPr>
          <w:rFonts w:ascii="Times New Roman" w:hAnsi="Times New Roman" w:cs="Times New Roman"/>
          <w:sz w:val="24"/>
          <w:szCs w:val="24"/>
        </w:rPr>
        <w:t xml:space="preserve"> and </w:t>
      </w:r>
      <w:r w:rsidRPr="00874F5B">
        <w:rPr>
          <w:rFonts w:ascii="Times New Roman" w:hAnsi="Times New Roman" w:cs="Times New Roman"/>
          <w:b/>
          <w:bCs/>
          <w:sz w:val="24"/>
          <w:szCs w:val="24"/>
        </w:rPr>
        <w:t>Apply</w:t>
      </w:r>
      <w:r>
        <w:rPr>
          <w:rFonts w:ascii="Times New Roman" w:hAnsi="Times New Roman" w:cs="Times New Roman"/>
          <w:sz w:val="24"/>
          <w:szCs w:val="24"/>
        </w:rPr>
        <w:t xml:space="preserve">. </w:t>
      </w:r>
    </w:p>
    <w:p w:rsidR="00C75AEB" w:rsidRPr="00286796" w:rsidRDefault="00C75AEB" w:rsidP="00C75AEB">
      <w:pPr>
        <w:pStyle w:val="ListParagraph"/>
        <w:spacing w:after="0" w:line="276" w:lineRule="auto"/>
        <w:rPr>
          <w:rFonts w:ascii="Times New Roman" w:hAnsi="Times New Roman" w:cs="Times New Roman"/>
          <w:sz w:val="24"/>
          <w:szCs w:val="24"/>
        </w:rPr>
      </w:pPr>
      <w:r w:rsidRPr="006E77EC">
        <w:rPr>
          <w:noProof/>
          <w:lang w:val="en-US"/>
        </w:rPr>
        <w:lastRenderedPageBreak/>
        <w:drawing>
          <wp:anchor distT="0" distB="0" distL="114300" distR="114300" simplePos="0" relativeHeight="251697152" behindDoc="0" locked="0" layoutInCell="1" allowOverlap="1" wp14:anchorId="2B11335A" wp14:editId="4DEBDF68">
            <wp:simplePos x="0" y="0"/>
            <wp:positionH relativeFrom="margin">
              <wp:align>center</wp:align>
            </wp:positionH>
            <wp:positionV relativeFrom="paragraph">
              <wp:posOffset>167986</wp:posOffset>
            </wp:positionV>
            <wp:extent cx="2701290" cy="2756535"/>
            <wp:effectExtent l="0" t="0" r="3810" b="5715"/>
            <wp:wrapTopAndBottom/>
            <wp:docPr id="38650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08110" name=""/>
                    <pic:cNvPicPr/>
                  </pic:nvPicPr>
                  <pic:blipFill>
                    <a:blip r:embed="rId17">
                      <a:extLst>
                        <a:ext uri="{28A0092B-C50C-407E-A947-70E740481C1C}">
                          <a14:useLocalDpi xmlns:a14="http://schemas.microsoft.com/office/drawing/2010/main" val="0"/>
                        </a:ext>
                      </a:extLst>
                    </a:blip>
                    <a:stretch>
                      <a:fillRect/>
                    </a:stretch>
                  </pic:blipFill>
                  <pic:spPr>
                    <a:xfrm>
                      <a:off x="0" y="0"/>
                      <a:ext cx="2701290" cy="2756535"/>
                    </a:xfrm>
                    <a:prstGeom prst="rect">
                      <a:avLst/>
                    </a:prstGeom>
                  </pic:spPr>
                </pic:pic>
              </a:graphicData>
            </a:graphic>
            <wp14:sizeRelH relativeFrom="margin">
              <wp14:pctWidth>0</wp14:pctWidth>
            </wp14:sizeRelH>
            <wp14:sizeRelV relativeFrom="margin">
              <wp14:pctHeight>0</wp14:pctHeight>
            </wp14:sizeRelV>
          </wp:anchor>
        </w:drawing>
      </w:r>
    </w:p>
    <w:p w:rsidR="00C75AEB" w:rsidRPr="00B12367" w:rsidRDefault="00C75AEB" w:rsidP="00C75AEB">
      <w:pPr>
        <w:pStyle w:val="ListParagraph"/>
        <w:numPr>
          <w:ilvl w:val="1"/>
          <w:numId w:val="35"/>
        </w:numPr>
        <w:spacing w:after="0" w:line="276" w:lineRule="auto"/>
        <w:rPr>
          <w:rFonts w:ascii="Times New Roman" w:hAnsi="Times New Roman" w:cs="Times New Roman"/>
          <w:b/>
          <w:bCs/>
          <w:sz w:val="24"/>
          <w:szCs w:val="24"/>
        </w:rPr>
      </w:pPr>
      <w:r w:rsidRPr="00E43FED">
        <w:rPr>
          <w:rFonts w:ascii="Times New Roman" w:hAnsi="Times New Roman" w:cs="Times New Roman"/>
          <w:b/>
          <w:bCs/>
          <w:color w:val="FF0000"/>
          <w:sz w:val="24"/>
          <w:szCs w:val="24"/>
        </w:rPr>
        <w:t>Repeat this for “Australia” and “Indonesia”</w:t>
      </w:r>
    </w:p>
    <w:p w:rsidR="00C75AEB" w:rsidRPr="00BA4DDA" w:rsidRDefault="00C75AEB" w:rsidP="00C75AEB">
      <w:pPr>
        <w:pStyle w:val="ListParagraph"/>
        <w:numPr>
          <w:ilvl w:val="1"/>
          <w:numId w:val="35"/>
        </w:numPr>
        <w:spacing w:after="200" w:line="276" w:lineRule="auto"/>
        <w:rPr>
          <w:rFonts w:ascii="Times New Roman" w:hAnsi="Times New Roman" w:cs="Times New Roman"/>
          <w:sz w:val="24"/>
          <w:szCs w:val="24"/>
        </w:rPr>
      </w:pPr>
      <w:r w:rsidRPr="006E77EC">
        <w:rPr>
          <w:rFonts w:ascii="Times New Roman" w:hAnsi="Times New Roman" w:cs="Times New Roman"/>
          <w:sz w:val="24"/>
          <w:szCs w:val="24"/>
        </w:rPr>
        <w:t>A</w:t>
      </w:r>
      <w:r>
        <w:rPr>
          <w:rFonts w:ascii="Times New Roman" w:hAnsi="Times New Roman" w:cs="Times New Roman"/>
          <w:sz w:val="24"/>
          <w:szCs w:val="24"/>
        </w:rPr>
        <w:t>fter applying the above conditions, the rows with suggested countries like “Canada”, “Australia” and “Indonesia” will be highlighted with its respective colours.</w:t>
      </w:r>
    </w:p>
    <w:p w:rsidR="00C75AEB" w:rsidRDefault="00C75AEB" w:rsidP="00C75AEB">
      <w:pPr>
        <w:spacing w:after="200" w:line="276" w:lineRule="auto"/>
        <w:rPr>
          <w:rFonts w:ascii="Times New Roman" w:hAnsi="Times New Roman" w:cs="Times New Roman"/>
          <w:sz w:val="24"/>
          <w:szCs w:val="24"/>
        </w:rPr>
      </w:pPr>
      <w:r w:rsidRPr="006E77EC">
        <w:rPr>
          <w:noProof/>
        </w:rPr>
        <w:drawing>
          <wp:anchor distT="0" distB="0" distL="114300" distR="114300" simplePos="0" relativeHeight="251698176" behindDoc="0" locked="0" layoutInCell="1" allowOverlap="1" wp14:anchorId="69356F9E" wp14:editId="4207ECF8">
            <wp:simplePos x="0" y="0"/>
            <wp:positionH relativeFrom="margin">
              <wp:align>right</wp:align>
            </wp:positionH>
            <wp:positionV relativeFrom="paragraph">
              <wp:posOffset>246380</wp:posOffset>
            </wp:positionV>
            <wp:extent cx="5731510" cy="575945"/>
            <wp:effectExtent l="0" t="0" r="2540" b="0"/>
            <wp:wrapSquare wrapText="bothSides"/>
            <wp:docPr id="203774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48872"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575945"/>
                    </a:xfrm>
                    <a:prstGeom prst="rect">
                      <a:avLst/>
                    </a:prstGeom>
                  </pic:spPr>
                </pic:pic>
              </a:graphicData>
            </a:graphic>
          </wp:anchor>
        </w:drawing>
      </w:r>
      <w:r>
        <w:rPr>
          <w:rFonts w:ascii="Times New Roman" w:hAnsi="Times New Roman" w:cs="Times New Roman"/>
          <w:sz w:val="24"/>
          <w:szCs w:val="24"/>
        </w:rPr>
        <w:t xml:space="preserve">Records with </w:t>
      </w:r>
      <w:proofErr w:type="spellStart"/>
      <w:r>
        <w:rPr>
          <w:rFonts w:ascii="Times New Roman" w:hAnsi="Times New Roman" w:cs="Times New Roman"/>
          <w:sz w:val="24"/>
          <w:szCs w:val="24"/>
        </w:rPr>
        <w:t>Cananda</w:t>
      </w:r>
      <w:proofErr w:type="spellEnd"/>
      <w:r>
        <w:rPr>
          <w:rFonts w:ascii="Times New Roman" w:hAnsi="Times New Roman" w:cs="Times New Roman"/>
          <w:sz w:val="24"/>
          <w:szCs w:val="24"/>
        </w:rPr>
        <w:t>:</w:t>
      </w:r>
      <w:r w:rsidRPr="00BA4DDA">
        <w:rPr>
          <w:rFonts w:ascii="Times New Roman" w:hAnsi="Times New Roman" w:cs="Times New Roman"/>
          <w:sz w:val="24"/>
          <w:szCs w:val="24"/>
        </w:rPr>
        <w:t xml:space="preserve"> </w:t>
      </w:r>
    </w:p>
    <w:p w:rsidR="00C75AEB" w:rsidRPr="00BA4DDA" w:rsidRDefault="00C75AEB" w:rsidP="00C75AEB">
      <w:pPr>
        <w:spacing w:after="200" w:line="276" w:lineRule="auto"/>
        <w:rPr>
          <w:rFonts w:ascii="Times New Roman" w:hAnsi="Times New Roman" w:cs="Times New Roman"/>
          <w:sz w:val="24"/>
          <w:szCs w:val="24"/>
        </w:rPr>
      </w:pPr>
    </w:p>
    <w:p w:rsidR="00C75AEB" w:rsidRPr="003C4183" w:rsidRDefault="00C75AEB" w:rsidP="00C75AEB">
      <w:pPr>
        <w:rPr>
          <w:rFonts w:ascii="Times New Roman" w:hAnsi="Times New Roman" w:cs="Times New Roman"/>
          <w:sz w:val="24"/>
          <w:szCs w:val="24"/>
        </w:rPr>
      </w:pPr>
      <w:r w:rsidRPr="006E77EC">
        <w:rPr>
          <w:rFonts w:ascii="Times New Roman" w:hAnsi="Times New Roman" w:cs="Times New Roman"/>
          <w:noProof/>
          <w:sz w:val="24"/>
          <w:szCs w:val="24"/>
        </w:rPr>
        <w:drawing>
          <wp:anchor distT="0" distB="0" distL="114300" distR="114300" simplePos="0" relativeHeight="251699200" behindDoc="0" locked="0" layoutInCell="1" allowOverlap="1" wp14:anchorId="536025A1" wp14:editId="2A907A3D">
            <wp:simplePos x="0" y="0"/>
            <wp:positionH relativeFrom="margin">
              <wp:posOffset>-30480</wp:posOffset>
            </wp:positionH>
            <wp:positionV relativeFrom="paragraph">
              <wp:posOffset>197485</wp:posOffset>
            </wp:positionV>
            <wp:extent cx="5731510" cy="755650"/>
            <wp:effectExtent l="0" t="0" r="2540" b="6350"/>
            <wp:wrapSquare wrapText="bothSides"/>
            <wp:docPr id="73826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62429"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755650"/>
                    </a:xfrm>
                    <a:prstGeom prst="rect">
                      <a:avLst/>
                    </a:prstGeom>
                  </pic:spPr>
                </pic:pic>
              </a:graphicData>
            </a:graphic>
          </wp:anchor>
        </w:drawing>
      </w:r>
      <w:r>
        <w:rPr>
          <w:rFonts w:ascii="Times New Roman" w:hAnsi="Times New Roman" w:cs="Times New Roman"/>
          <w:sz w:val="24"/>
          <w:szCs w:val="24"/>
        </w:rPr>
        <w:t>Records with Australia:</w:t>
      </w:r>
    </w:p>
    <w:p w:rsidR="00C75AEB" w:rsidRDefault="00C75AEB" w:rsidP="00C75AEB">
      <w:pPr>
        <w:rPr>
          <w:rFonts w:ascii="Times New Roman" w:hAnsi="Times New Roman" w:cs="Times New Roman"/>
          <w:sz w:val="24"/>
          <w:szCs w:val="24"/>
        </w:rPr>
      </w:pPr>
    </w:p>
    <w:p w:rsidR="00C75AEB" w:rsidRPr="003C4183" w:rsidRDefault="00CE0460" w:rsidP="00C75AEB">
      <w:pPr>
        <w:rPr>
          <w:rFonts w:ascii="Times New Roman" w:hAnsi="Times New Roman" w:cs="Times New Roman"/>
          <w:sz w:val="24"/>
          <w:szCs w:val="24"/>
        </w:rPr>
      </w:pPr>
      <w:r w:rsidRPr="00BA4DDA">
        <w:rPr>
          <w:rFonts w:ascii="Times New Roman" w:hAnsi="Times New Roman" w:cs="Times New Roman"/>
          <w:noProof/>
          <w:sz w:val="24"/>
          <w:szCs w:val="24"/>
        </w:rPr>
        <w:drawing>
          <wp:anchor distT="0" distB="0" distL="114300" distR="114300" simplePos="0" relativeHeight="251700224" behindDoc="0" locked="0" layoutInCell="1" allowOverlap="1" wp14:anchorId="015C054C" wp14:editId="4243E517">
            <wp:simplePos x="0" y="0"/>
            <wp:positionH relativeFrom="margin">
              <wp:posOffset>-22860</wp:posOffset>
            </wp:positionH>
            <wp:positionV relativeFrom="paragraph">
              <wp:posOffset>228600</wp:posOffset>
            </wp:positionV>
            <wp:extent cx="5731510" cy="760095"/>
            <wp:effectExtent l="0" t="0" r="2540" b="1905"/>
            <wp:wrapSquare wrapText="bothSides"/>
            <wp:docPr id="21261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4672"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760095"/>
                    </a:xfrm>
                    <a:prstGeom prst="rect">
                      <a:avLst/>
                    </a:prstGeom>
                  </pic:spPr>
                </pic:pic>
              </a:graphicData>
            </a:graphic>
          </wp:anchor>
        </w:drawing>
      </w:r>
      <w:r w:rsidR="00C75AEB">
        <w:rPr>
          <w:rFonts w:ascii="Times New Roman" w:hAnsi="Times New Roman" w:cs="Times New Roman"/>
          <w:sz w:val="24"/>
          <w:szCs w:val="24"/>
        </w:rPr>
        <w:t>Records with Indonesia:</w:t>
      </w:r>
    </w:p>
    <w:p w:rsidR="00C75AEB" w:rsidRPr="003C4183" w:rsidRDefault="00C75AEB" w:rsidP="00C75AEB">
      <w:pPr>
        <w:rPr>
          <w:rFonts w:ascii="Times New Roman" w:hAnsi="Times New Roman" w:cs="Times New Roman"/>
          <w:sz w:val="24"/>
          <w:szCs w:val="24"/>
        </w:rPr>
      </w:pPr>
    </w:p>
    <w:p w:rsidR="00CE0460" w:rsidRPr="00CE0460" w:rsidRDefault="00CE0460" w:rsidP="00CE0460">
      <w:pPr>
        <w:pStyle w:val="ListParagraph"/>
        <w:numPr>
          <w:ilvl w:val="0"/>
          <w:numId w:val="26"/>
        </w:numPr>
        <w:spacing w:after="200" w:line="276" w:lineRule="auto"/>
        <w:rPr>
          <w:rFonts w:ascii="Times New Roman" w:hAnsi="Times New Roman" w:cs="Times New Roman"/>
          <w:sz w:val="24"/>
          <w:szCs w:val="24"/>
        </w:rPr>
      </w:pPr>
      <w:r w:rsidRPr="00CE0460">
        <w:rPr>
          <w:rFonts w:ascii="Arial" w:hAnsi="Arial" w:cs="Arial"/>
          <w:color w:val="000000"/>
          <w:sz w:val="24"/>
          <w:szCs w:val="24"/>
        </w:rPr>
        <w:t xml:space="preserve">Create a new customized price column that consists of the abbreviation/symbol of the currency along with the </w:t>
      </w:r>
      <w:proofErr w:type="spellStart"/>
      <w:r w:rsidRPr="00CE0460">
        <w:rPr>
          <w:rFonts w:ascii="Arial" w:hAnsi="Arial" w:cs="Arial"/>
          <w:color w:val="000000"/>
          <w:sz w:val="24"/>
          <w:szCs w:val="24"/>
        </w:rPr>
        <w:t>Average_cost_for_two</w:t>
      </w:r>
      <w:proofErr w:type="spellEnd"/>
      <w:r w:rsidRPr="00CE0460">
        <w:rPr>
          <w:rFonts w:ascii="Arial" w:hAnsi="Arial" w:cs="Arial"/>
          <w:color w:val="000000"/>
          <w:sz w:val="24"/>
          <w:szCs w:val="24"/>
        </w:rPr>
        <w:t xml:space="preserve"> value</w:t>
      </w:r>
    </w:p>
    <w:p w:rsidR="00CE0460" w:rsidRDefault="00CE0460" w:rsidP="00CE0460">
      <w:pPr>
        <w:pStyle w:val="ListParagraph"/>
        <w:spacing w:after="200" w:line="276" w:lineRule="auto"/>
        <w:ind w:left="360"/>
        <w:rPr>
          <w:rFonts w:ascii="Times New Roman" w:hAnsi="Times New Roman" w:cs="Times New Roman"/>
          <w:sz w:val="24"/>
          <w:szCs w:val="24"/>
        </w:rPr>
      </w:pPr>
    </w:p>
    <w:p w:rsidR="00CE0460" w:rsidRDefault="00CE0460" w:rsidP="00CE0460">
      <w:pPr>
        <w:pStyle w:val="ListParagraph"/>
        <w:spacing w:after="200" w:line="276" w:lineRule="auto"/>
        <w:ind w:left="360"/>
        <w:rPr>
          <w:rFonts w:ascii="Times New Roman" w:hAnsi="Times New Roman" w:cs="Times New Roman"/>
          <w:sz w:val="24"/>
          <w:szCs w:val="24"/>
        </w:rPr>
      </w:pPr>
    </w:p>
    <w:p w:rsidR="00CE0460" w:rsidRDefault="00CE0460" w:rsidP="00CE0460">
      <w:pPr>
        <w:pStyle w:val="ListParagraph"/>
        <w:spacing w:after="200" w:line="276" w:lineRule="auto"/>
        <w:ind w:left="360"/>
        <w:rPr>
          <w:rFonts w:ascii="Times New Roman" w:hAnsi="Times New Roman" w:cs="Times New Roman"/>
          <w:sz w:val="24"/>
          <w:szCs w:val="24"/>
        </w:rPr>
      </w:pPr>
      <w:r>
        <w:rPr>
          <w:noProof/>
          <w:lang w:val="en-US"/>
        </w:rPr>
        <w:lastRenderedPageBreak/>
        <w:drawing>
          <wp:anchor distT="0" distB="0" distL="114300" distR="114300" simplePos="0" relativeHeight="251702272" behindDoc="0" locked="0" layoutInCell="1" allowOverlap="1" wp14:anchorId="2321191C" wp14:editId="47CD0EF4">
            <wp:simplePos x="0" y="0"/>
            <wp:positionH relativeFrom="column">
              <wp:posOffset>4251960</wp:posOffset>
            </wp:positionH>
            <wp:positionV relativeFrom="paragraph">
              <wp:posOffset>-784860</wp:posOffset>
            </wp:positionV>
            <wp:extent cx="2375507" cy="1744790"/>
            <wp:effectExtent l="0" t="0" r="0" b="0"/>
            <wp:wrapNone/>
            <wp:docPr id="2"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7F41846-4F40-8B2A-DCE8-491FE2771E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anchor>
        </w:drawing>
      </w:r>
      <w:proofErr w:type="spellStart"/>
      <w:r w:rsidR="00C75AEB" w:rsidRPr="003C4183">
        <w:rPr>
          <w:rFonts w:ascii="Times New Roman" w:hAnsi="Times New Roman" w:cs="Times New Roman"/>
          <w:sz w:val="24"/>
          <w:szCs w:val="24"/>
        </w:rPr>
        <w:t>Averege_cost_for_two</w:t>
      </w:r>
      <w:proofErr w:type="spellEnd"/>
      <w:r w:rsidR="00C75AEB" w:rsidRPr="003C4183">
        <w:rPr>
          <w:rFonts w:ascii="Times New Roman" w:hAnsi="Times New Roman" w:cs="Times New Roman"/>
          <w:sz w:val="24"/>
          <w:szCs w:val="24"/>
        </w:rPr>
        <w:t xml:space="preserve"> in the data set is not properly formatted. </w:t>
      </w:r>
    </w:p>
    <w:p w:rsidR="00CE0460" w:rsidRDefault="00C75AEB" w:rsidP="00CE0460">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 xml:space="preserve">So, a new column is created as </w:t>
      </w:r>
      <w:proofErr w:type="spellStart"/>
      <w:r w:rsidRPr="003C4183">
        <w:rPr>
          <w:rFonts w:ascii="Times New Roman" w:hAnsi="Times New Roman" w:cs="Times New Roman"/>
          <w:sz w:val="24"/>
          <w:szCs w:val="24"/>
        </w:rPr>
        <w:t>Average_cost_for_two_mod</w:t>
      </w:r>
      <w:proofErr w:type="spellEnd"/>
      <w:r w:rsidRPr="003C4183">
        <w:rPr>
          <w:rFonts w:ascii="Times New Roman" w:hAnsi="Times New Roman" w:cs="Times New Roman"/>
          <w:sz w:val="24"/>
          <w:szCs w:val="24"/>
        </w:rPr>
        <w:t xml:space="preserve"> </w:t>
      </w:r>
    </w:p>
    <w:p w:rsidR="00C75AEB" w:rsidRDefault="00C75AEB" w:rsidP="00CE0460">
      <w:pPr>
        <w:pStyle w:val="ListParagraph"/>
        <w:spacing w:after="200" w:line="276" w:lineRule="auto"/>
        <w:ind w:left="360"/>
        <w:rPr>
          <w:rFonts w:ascii="Times New Roman" w:hAnsi="Times New Roman" w:cs="Times New Roman"/>
          <w:sz w:val="24"/>
          <w:szCs w:val="24"/>
        </w:rPr>
      </w:pPr>
      <w:proofErr w:type="gramStart"/>
      <w:r w:rsidRPr="003C4183">
        <w:rPr>
          <w:rFonts w:ascii="Times New Roman" w:hAnsi="Times New Roman" w:cs="Times New Roman"/>
          <w:sz w:val="24"/>
          <w:szCs w:val="24"/>
        </w:rPr>
        <w:t>where</w:t>
      </w:r>
      <w:proofErr w:type="gramEnd"/>
      <w:r w:rsidRPr="003C4183">
        <w:rPr>
          <w:rFonts w:ascii="Times New Roman" w:hAnsi="Times New Roman" w:cs="Times New Roman"/>
          <w:sz w:val="24"/>
          <w:szCs w:val="24"/>
        </w:rPr>
        <w:t xml:space="preserve"> the money is concatenated with its respective currency</w:t>
      </w:r>
      <w:r w:rsidRPr="00CE0460">
        <w:rPr>
          <w:rFonts w:ascii="Times New Roman" w:hAnsi="Times New Roman" w:cs="Times New Roman"/>
          <w:sz w:val="24"/>
          <w:szCs w:val="24"/>
        </w:rPr>
        <w:t xml:space="preserve"> </w:t>
      </w:r>
    </w:p>
    <w:p w:rsidR="00CE0460" w:rsidRDefault="00CE0460" w:rsidP="00CE0460">
      <w:pPr>
        <w:pStyle w:val="ListParagraph"/>
        <w:spacing w:after="200" w:line="276" w:lineRule="auto"/>
        <w:ind w:left="360"/>
        <w:rPr>
          <w:rFonts w:ascii="Times New Roman" w:hAnsi="Times New Roman" w:cs="Times New Roman"/>
          <w:sz w:val="24"/>
          <w:szCs w:val="24"/>
        </w:rPr>
      </w:pPr>
      <w:proofErr w:type="gramStart"/>
      <w:r>
        <w:rPr>
          <w:rFonts w:ascii="Times New Roman" w:hAnsi="Times New Roman" w:cs="Times New Roman"/>
          <w:sz w:val="24"/>
          <w:szCs w:val="24"/>
        </w:rPr>
        <w:t>symbol</w:t>
      </w:r>
      <w:proofErr w:type="gramEnd"/>
      <w:r>
        <w:rPr>
          <w:rFonts w:ascii="Times New Roman" w:hAnsi="Times New Roman" w:cs="Times New Roman"/>
          <w:sz w:val="24"/>
          <w:szCs w:val="24"/>
        </w:rPr>
        <w:t>.</w:t>
      </w:r>
    </w:p>
    <w:p w:rsidR="00CE0460" w:rsidRPr="00CE0460" w:rsidRDefault="00CE0460" w:rsidP="00CE0460">
      <w:pPr>
        <w:pStyle w:val="ListParagraph"/>
        <w:spacing w:after="200" w:line="276" w:lineRule="auto"/>
        <w:ind w:left="360"/>
        <w:rPr>
          <w:rFonts w:ascii="Times New Roman" w:hAnsi="Times New Roman" w:cs="Times New Roman"/>
          <w:sz w:val="24"/>
          <w:szCs w:val="24"/>
        </w:rPr>
      </w:pPr>
    </w:p>
    <w:p w:rsidR="00C75AEB" w:rsidRPr="00A8393E" w:rsidRDefault="00C75AEB" w:rsidP="00C75AEB">
      <w:pPr>
        <w:pStyle w:val="ListParagraph"/>
        <w:spacing w:after="200" w:line="276" w:lineRule="auto"/>
        <w:rPr>
          <w:rFonts w:ascii="Times New Roman" w:hAnsi="Times New Roman" w:cs="Times New Roman"/>
          <w:color w:val="FF0000"/>
          <w:sz w:val="24"/>
          <w:szCs w:val="24"/>
        </w:rPr>
      </w:pPr>
      <w:r w:rsidRPr="00A8393E">
        <w:rPr>
          <w:rFonts w:ascii="Times New Roman" w:hAnsi="Times New Roman" w:cs="Times New Roman"/>
          <w:color w:val="FF0000"/>
          <w:sz w:val="24"/>
          <w:szCs w:val="24"/>
        </w:rPr>
        <w:t>CONCATENATE(MID(L2,FIND("(",L2,1)+1,FIND(")",L2,1)-(FIND("(",L2,1)+1))," ",S2)</w:t>
      </w: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Pr="00A8393E" w:rsidRDefault="00C75AEB" w:rsidP="00C75AEB">
      <w:pPr>
        <w:pStyle w:val="ListParagraph"/>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Above text formula is used to concatenate the </w:t>
      </w:r>
      <w:proofErr w:type="spellStart"/>
      <w:r w:rsidRPr="003C4183">
        <w:rPr>
          <w:rFonts w:ascii="Times New Roman" w:hAnsi="Times New Roman" w:cs="Times New Roman"/>
          <w:sz w:val="24"/>
          <w:szCs w:val="24"/>
        </w:rPr>
        <w:t>Averege_cost_for_two</w:t>
      </w:r>
      <w:proofErr w:type="spellEnd"/>
      <w:r w:rsidRPr="003C4183">
        <w:rPr>
          <w:rFonts w:ascii="Times New Roman" w:hAnsi="Times New Roman" w:cs="Times New Roman"/>
          <w:sz w:val="24"/>
          <w:szCs w:val="24"/>
        </w:rPr>
        <w:t xml:space="preserve"> money with its respective currency symbol. </w:t>
      </w:r>
    </w:p>
    <w:p w:rsidR="00C75AEB" w:rsidRDefault="00C75AEB" w:rsidP="00C75AEB">
      <w:pPr>
        <w:pStyle w:val="ListParagraph"/>
        <w:spacing w:after="200" w:line="276" w:lineRule="auto"/>
        <w:rPr>
          <w:rFonts w:ascii="Times New Roman" w:hAnsi="Times New Roman" w:cs="Times New Roman"/>
          <w:sz w:val="24"/>
          <w:szCs w:val="24"/>
        </w:rPr>
      </w:pPr>
    </w:p>
    <w:p w:rsidR="00C75AEB" w:rsidRPr="003C4183" w:rsidRDefault="00C75AEB" w:rsidP="00C75AEB">
      <w:pPr>
        <w:pStyle w:val="ListParagraph"/>
        <w:spacing w:after="200" w:line="276" w:lineRule="auto"/>
        <w:rPr>
          <w:rFonts w:ascii="Times New Roman" w:hAnsi="Times New Roman" w:cs="Times New Roman"/>
          <w:sz w:val="24"/>
          <w:szCs w:val="24"/>
        </w:rPr>
      </w:pPr>
    </w:p>
    <w:p w:rsidR="00CE0460" w:rsidRPr="00CE0460" w:rsidRDefault="00C75AEB" w:rsidP="00CE0460">
      <w:pPr>
        <w:pStyle w:val="ListParagraph"/>
        <w:numPr>
          <w:ilvl w:val="0"/>
          <w:numId w:val="26"/>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 </w:t>
      </w:r>
      <w:r w:rsidR="00CE0460" w:rsidRPr="00CE0460">
        <w:rPr>
          <w:rFonts w:ascii="Arial" w:eastAsia="Times New Roman" w:hAnsi="Arial" w:cs="Arial"/>
          <w:color w:val="000000"/>
          <w:sz w:val="24"/>
          <w:szCs w:val="24"/>
        </w:rPr>
        <w:t>How can you create an array formula in Excel or Google Sheets to count the number of restaurants listed that do not offer online delivery, are in the lowest price range, and have an average cost for two people less than or equal to 250 Indian Rupees?</w:t>
      </w:r>
    </w:p>
    <w:p w:rsidR="00CE0460" w:rsidRPr="00CE0460" w:rsidRDefault="00CE0460" w:rsidP="00CE0460">
      <w:pPr>
        <w:pStyle w:val="ListParagraph"/>
        <w:spacing w:after="200" w:line="276" w:lineRule="auto"/>
        <w:ind w:left="360"/>
        <w:rPr>
          <w:rFonts w:ascii="Times New Roman" w:hAnsi="Times New Roman" w:cs="Times New Roman"/>
          <w:sz w:val="24"/>
          <w:szCs w:val="24"/>
        </w:rPr>
      </w:pPr>
    </w:p>
    <w:p w:rsidR="00C75AEB" w:rsidRDefault="00C75AEB" w:rsidP="00CE0460">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 xml:space="preserve">An analysis is made on the data with the count of restaurant that has average cost for two is less than or equal to 250 </w:t>
      </w:r>
      <w:proofErr w:type="spellStart"/>
      <w:r w:rsidRPr="003C4183">
        <w:rPr>
          <w:rFonts w:ascii="Times New Roman" w:hAnsi="Times New Roman" w:cs="Times New Roman"/>
          <w:sz w:val="24"/>
          <w:szCs w:val="24"/>
        </w:rPr>
        <w:t>Rs</w:t>
      </w:r>
      <w:proofErr w:type="spellEnd"/>
      <w:r w:rsidRPr="003C4183">
        <w:rPr>
          <w:rFonts w:ascii="Times New Roman" w:hAnsi="Times New Roman" w:cs="Times New Roman"/>
          <w:sz w:val="24"/>
          <w:szCs w:val="24"/>
        </w:rPr>
        <w:t>, do not have online delivery and on the lowest price range.</w:t>
      </w:r>
    </w:p>
    <w:p w:rsidR="00C75AEB" w:rsidRPr="003C4183" w:rsidRDefault="00C75AEB" w:rsidP="00C75AEB">
      <w:pPr>
        <w:pStyle w:val="ListParagraph"/>
        <w:spacing w:after="200" w:line="276" w:lineRule="auto"/>
        <w:ind w:left="360"/>
        <w:rPr>
          <w:rFonts w:ascii="Times New Roman" w:hAnsi="Times New Roman" w:cs="Times New Roman"/>
          <w:sz w:val="24"/>
          <w:szCs w:val="24"/>
        </w:rPr>
      </w:pPr>
    </w:p>
    <w:p w:rsidR="00C75AEB" w:rsidRPr="003C4183" w:rsidRDefault="00C75AEB" w:rsidP="00C75AEB">
      <w:pPr>
        <w:pStyle w:val="ListParagraph"/>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To make such analysis on multiple condition with filtering the data and then summing up together to get the count, </w:t>
      </w:r>
      <w:r w:rsidRPr="006E1EBE">
        <w:rPr>
          <w:rFonts w:ascii="Times New Roman" w:hAnsi="Times New Roman" w:cs="Times New Roman"/>
          <w:b/>
          <w:bCs/>
          <w:sz w:val="24"/>
          <w:szCs w:val="24"/>
        </w:rPr>
        <w:t>SUMPRODUCT</w:t>
      </w:r>
      <w:r w:rsidRPr="003C4183">
        <w:rPr>
          <w:rFonts w:ascii="Times New Roman" w:hAnsi="Times New Roman" w:cs="Times New Roman"/>
          <w:sz w:val="24"/>
          <w:szCs w:val="24"/>
        </w:rPr>
        <w:t xml:space="preserve"> of </w:t>
      </w:r>
      <w:proofErr w:type="spellStart"/>
      <w:r w:rsidRPr="003C4183">
        <w:rPr>
          <w:rFonts w:ascii="Times New Roman" w:hAnsi="Times New Roman" w:cs="Times New Roman"/>
          <w:sz w:val="24"/>
          <w:szCs w:val="24"/>
        </w:rPr>
        <w:t>Arrayformula</w:t>
      </w:r>
      <w:proofErr w:type="spellEnd"/>
      <w:r w:rsidRPr="003C4183">
        <w:rPr>
          <w:rFonts w:ascii="Times New Roman" w:hAnsi="Times New Roman" w:cs="Times New Roman"/>
          <w:sz w:val="24"/>
          <w:szCs w:val="24"/>
        </w:rPr>
        <w:t xml:space="preserve"> is used.</w:t>
      </w: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Pr="006E1EBE" w:rsidRDefault="00C75AEB" w:rsidP="00C75AEB">
      <w:pPr>
        <w:pStyle w:val="ListParagraph"/>
        <w:spacing w:after="200" w:line="276" w:lineRule="auto"/>
        <w:rPr>
          <w:rFonts w:ascii="Times New Roman" w:hAnsi="Times New Roman" w:cs="Times New Roman"/>
          <w:color w:val="FF0000"/>
          <w:sz w:val="24"/>
          <w:szCs w:val="24"/>
        </w:rPr>
      </w:pPr>
      <w:proofErr w:type="gramStart"/>
      <w:r w:rsidRPr="006E1EBE">
        <w:rPr>
          <w:rFonts w:ascii="Times New Roman" w:hAnsi="Times New Roman" w:cs="Times New Roman"/>
          <w:color w:val="FF0000"/>
          <w:sz w:val="24"/>
          <w:szCs w:val="24"/>
        </w:rPr>
        <w:t>SUMPRODUCT(</w:t>
      </w:r>
      <w:proofErr w:type="gramEnd"/>
      <w:r w:rsidRPr="006E1EBE">
        <w:rPr>
          <w:rFonts w:ascii="Times New Roman" w:hAnsi="Times New Roman" w:cs="Times New Roman"/>
          <w:color w:val="FF0000"/>
          <w:sz w:val="24"/>
          <w:szCs w:val="24"/>
        </w:rPr>
        <w:t>('Raw Data'!AB2:AB9543&lt;=250)*('Raw Data'!N2:N9543="No")*('Raw Data'!Q2:Q9543=1))</w:t>
      </w:r>
    </w:p>
    <w:p w:rsidR="00C75AEB" w:rsidRPr="003C4183" w:rsidRDefault="00C75AEB" w:rsidP="00C75AEB">
      <w:pPr>
        <w:pStyle w:val="ListParagraph"/>
        <w:spacing w:after="200" w:line="276" w:lineRule="auto"/>
        <w:rPr>
          <w:rFonts w:ascii="Times New Roman" w:hAnsi="Times New Roman" w:cs="Times New Roman"/>
          <w:sz w:val="24"/>
          <w:szCs w:val="24"/>
        </w:rPr>
      </w:pPr>
    </w:p>
    <w:p w:rsidR="00C75AEB" w:rsidRPr="00A8393E" w:rsidRDefault="00C75AEB" w:rsidP="00C75AEB">
      <w:pPr>
        <w:pStyle w:val="ListParagraph"/>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Total of </w:t>
      </w:r>
      <w:r w:rsidRPr="006E1EBE">
        <w:rPr>
          <w:rFonts w:ascii="Times New Roman" w:hAnsi="Times New Roman" w:cs="Times New Roman"/>
          <w:b/>
          <w:bCs/>
          <w:sz w:val="24"/>
          <w:szCs w:val="24"/>
        </w:rPr>
        <w:t>1691</w:t>
      </w:r>
      <w:r w:rsidRPr="003C4183">
        <w:rPr>
          <w:rFonts w:ascii="Times New Roman" w:hAnsi="Times New Roman" w:cs="Times New Roman"/>
          <w:sz w:val="24"/>
          <w:szCs w:val="24"/>
        </w:rPr>
        <w:t xml:space="preserve"> restaurants have satisfied the above assumed conditions.</w:t>
      </w:r>
    </w:p>
    <w:p w:rsidR="00C75AEB" w:rsidRDefault="00C75AEB" w:rsidP="00C75AEB">
      <w:pPr>
        <w:pStyle w:val="ListParagraph"/>
        <w:spacing w:after="200" w:line="276" w:lineRule="auto"/>
        <w:rPr>
          <w:rFonts w:ascii="Times New Roman" w:hAnsi="Times New Roman" w:cs="Times New Roman"/>
          <w:b/>
          <w:sz w:val="36"/>
          <w:szCs w:val="36"/>
        </w:rPr>
      </w:pPr>
    </w:p>
    <w:p w:rsidR="00C75AEB" w:rsidRDefault="00C75AEB" w:rsidP="00C75AEB">
      <w:pPr>
        <w:pStyle w:val="ListParagraph"/>
        <w:spacing w:after="200" w:line="276" w:lineRule="auto"/>
        <w:rPr>
          <w:rFonts w:ascii="Times New Roman" w:hAnsi="Times New Roman" w:cs="Times New Roman"/>
          <w:b/>
          <w:sz w:val="36"/>
          <w:szCs w:val="36"/>
        </w:rPr>
      </w:pPr>
      <w:r w:rsidRPr="006E1EBE">
        <w:rPr>
          <w:rFonts w:ascii="Times New Roman" w:hAnsi="Times New Roman" w:cs="Times New Roman"/>
          <w:b/>
          <w:sz w:val="36"/>
          <w:szCs w:val="36"/>
        </w:rPr>
        <w:t xml:space="preserve">Subjective </w:t>
      </w:r>
      <w:r>
        <w:rPr>
          <w:rFonts w:ascii="Times New Roman" w:hAnsi="Times New Roman" w:cs="Times New Roman"/>
          <w:b/>
          <w:sz w:val="36"/>
          <w:szCs w:val="36"/>
        </w:rPr>
        <w:t>Observations</w:t>
      </w:r>
      <w:r w:rsidRPr="006E1EBE">
        <w:rPr>
          <w:rFonts w:ascii="Times New Roman" w:hAnsi="Times New Roman" w:cs="Times New Roman"/>
          <w:b/>
          <w:sz w:val="36"/>
          <w:szCs w:val="36"/>
        </w:rPr>
        <w:t>:</w:t>
      </w:r>
    </w:p>
    <w:p w:rsidR="00C75AEB" w:rsidRPr="006E1EBE" w:rsidRDefault="00C75AEB" w:rsidP="00C75AEB">
      <w:pPr>
        <w:pStyle w:val="ListParagraph"/>
        <w:spacing w:after="200" w:line="276" w:lineRule="auto"/>
        <w:rPr>
          <w:rFonts w:ascii="Times New Roman" w:hAnsi="Times New Roman" w:cs="Times New Roman"/>
          <w:b/>
          <w:sz w:val="36"/>
          <w:szCs w:val="36"/>
        </w:rPr>
      </w:pPr>
    </w:p>
    <w:p w:rsidR="00C75AEB" w:rsidRPr="003C4183" w:rsidRDefault="00C75AEB" w:rsidP="00C75AEB">
      <w:pPr>
        <w:pStyle w:val="ListParagraph"/>
        <w:spacing w:after="200" w:line="276" w:lineRule="auto"/>
        <w:rPr>
          <w:rFonts w:ascii="Times New Roman" w:hAnsi="Times New Roman" w:cs="Times New Roman"/>
          <w:b/>
          <w:sz w:val="24"/>
          <w:szCs w:val="24"/>
        </w:rPr>
      </w:pPr>
    </w:p>
    <w:p w:rsidR="00CE0460" w:rsidRPr="00CE0460" w:rsidRDefault="00CE0460" w:rsidP="00C75AEB">
      <w:pPr>
        <w:pStyle w:val="ListParagraph"/>
        <w:numPr>
          <w:ilvl w:val="0"/>
          <w:numId w:val="29"/>
        </w:numPr>
        <w:spacing w:after="200" w:line="276" w:lineRule="auto"/>
        <w:rPr>
          <w:rFonts w:ascii="Times New Roman" w:hAnsi="Times New Roman" w:cs="Times New Roman"/>
          <w:sz w:val="24"/>
          <w:szCs w:val="24"/>
        </w:rPr>
      </w:pPr>
      <w:r w:rsidRPr="00CE0460">
        <w:rPr>
          <w:rFonts w:ascii="Arial" w:hAnsi="Arial" w:cs="Arial"/>
          <w:color w:val="000000"/>
          <w:sz w:val="24"/>
          <w:szCs w:val="24"/>
        </w:rPr>
        <w:t>Suggest a few countries where the team can open newer restaurants with lesser competition. Which visualization/technique will you use here to justify the suggestions?</w:t>
      </w:r>
    </w:p>
    <w:p w:rsidR="00CE0460" w:rsidRDefault="00CE0460" w:rsidP="00CE0460">
      <w:pPr>
        <w:pStyle w:val="ListParagraph"/>
        <w:spacing w:after="200" w:line="276" w:lineRule="auto"/>
        <w:ind w:left="360"/>
        <w:rPr>
          <w:rFonts w:ascii="Times New Roman" w:hAnsi="Times New Roman" w:cs="Times New Roman"/>
          <w:sz w:val="24"/>
          <w:szCs w:val="24"/>
        </w:rPr>
      </w:pPr>
    </w:p>
    <w:p w:rsidR="00C75AEB" w:rsidRPr="003C4183" w:rsidRDefault="00C75AEB" w:rsidP="00CE0460">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 xml:space="preserve">With over </w:t>
      </w:r>
      <w:r w:rsidRPr="006E1EBE">
        <w:rPr>
          <w:rFonts w:ascii="Times New Roman" w:hAnsi="Times New Roman" w:cs="Times New Roman"/>
          <w:b/>
          <w:bCs/>
          <w:sz w:val="24"/>
          <w:szCs w:val="24"/>
        </w:rPr>
        <w:t>9500</w:t>
      </w:r>
      <w:r w:rsidRPr="003C4183">
        <w:rPr>
          <w:rFonts w:ascii="Times New Roman" w:hAnsi="Times New Roman" w:cs="Times New Roman"/>
          <w:sz w:val="24"/>
          <w:szCs w:val="24"/>
        </w:rPr>
        <w:t xml:space="preserve"> records in the data set it is important to take right decision regarding open of a new restaurant in a particular country or city where there are less competitors, has good returns in terms of money and easy to expand the restaurant chain in future. </w:t>
      </w:r>
    </w:p>
    <w:p w:rsidR="00C75AEB" w:rsidRPr="003C4183" w:rsidRDefault="00C75AEB" w:rsidP="00C75AEB">
      <w:pPr>
        <w:pStyle w:val="ListParagraph"/>
        <w:spacing w:after="200" w:line="276" w:lineRule="auto"/>
        <w:ind w:left="360"/>
        <w:rPr>
          <w:rFonts w:ascii="Times New Roman" w:hAnsi="Times New Roman" w:cs="Times New Roman"/>
          <w:sz w:val="24"/>
          <w:szCs w:val="24"/>
        </w:rPr>
      </w:pPr>
    </w:p>
    <w:p w:rsidR="00C75AEB" w:rsidRPr="003C4183" w:rsidRDefault="00C75AEB" w:rsidP="00C75AEB">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lastRenderedPageBreak/>
        <w:t xml:space="preserve">On analysing various attributes given in the dataset few countries are suggest considering the following criteria, </w:t>
      </w:r>
    </w:p>
    <w:p w:rsidR="00C75AEB" w:rsidRPr="003C4183" w:rsidRDefault="00C75AEB" w:rsidP="00C75AEB">
      <w:pPr>
        <w:pStyle w:val="ListParagraph"/>
        <w:numPr>
          <w:ilvl w:val="1"/>
          <w:numId w:val="30"/>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Total </w:t>
      </w:r>
      <w:r w:rsidRPr="006E1EBE">
        <w:rPr>
          <w:rFonts w:ascii="Times New Roman" w:hAnsi="Times New Roman" w:cs="Times New Roman"/>
          <w:b/>
          <w:bCs/>
          <w:sz w:val="24"/>
          <w:szCs w:val="24"/>
        </w:rPr>
        <w:t>restaurant count</w:t>
      </w:r>
      <w:r w:rsidRPr="003C4183">
        <w:rPr>
          <w:rFonts w:ascii="Times New Roman" w:hAnsi="Times New Roman" w:cs="Times New Roman"/>
          <w:sz w:val="24"/>
          <w:szCs w:val="24"/>
        </w:rPr>
        <w:t xml:space="preserve"> in a particular country is </w:t>
      </w:r>
      <w:r w:rsidRPr="006E1EBE">
        <w:rPr>
          <w:rFonts w:ascii="Times New Roman" w:hAnsi="Times New Roman" w:cs="Times New Roman"/>
          <w:b/>
          <w:bCs/>
          <w:sz w:val="24"/>
          <w:szCs w:val="24"/>
        </w:rPr>
        <w:t>less than 60</w:t>
      </w:r>
    </w:p>
    <w:p w:rsidR="00C75AEB" w:rsidRPr="003C4183" w:rsidRDefault="00C75AEB" w:rsidP="00C75AEB">
      <w:pPr>
        <w:pStyle w:val="ListParagraph"/>
        <w:numPr>
          <w:ilvl w:val="1"/>
          <w:numId w:val="30"/>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Restaurant count to city </w:t>
      </w:r>
      <w:r w:rsidRPr="006E1EBE">
        <w:rPr>
          <w:rFonts w:ascii="Times New Roman" w:hAnsi="Times New Roman" w:cs="Times New Roman"/>
          <w:b/>
          <w:bCs/>
          <w:sz w:val="24"/>
          <w:szCs w:val="24"/>
        </w:rPr>
        <w:t>ratio</w:t>
      </w:r>
      <w:r w:rsidRPr="003C4183">
        <w:rPr>
          <w:rFonts w:ascii="Times New Roman" w:hAnsi="Times New Roman" w:cs="Times New Roman"/>
          <w:sz w:val="24"/>
          <w:szCs w:val="24"/>
        </w:rPr>
        <w:t xml:space="preserve"> of a particular country is less than </w:t>
      </w:r>
      <w:r w:rsidRPr="006E1EBE">
        <w:rPr>
          <w:rFonts w:ascii="Times New Roman" w:hAnsi="Times New Roman" w:cs="Times New Roman"/>
          <w:b/>
          <w:bCs/>
          <w:sz w:val="24"/>
          <w:szCs w:val="24"/>
        </w:rPr>
        <w:t>18</w:t>
      </w:r>
    </w:p>
    <w:p w:rsidR="00C75AEB" w:rsidRPr="003C4183" w:rsidRDefault="00C75AEB" w:rsidP="00C75AEB">
      <w:pPr>
        <w:pStyle w:val="ListParagraph"/>
        <w:numPr>
          <w:ilvl w:val="1"/>
          <w:numId w:val="30"/>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Average </w:t>
      </w:r>
      <w:r w:rsidRPr="006E1EBE">
        <w:rPr>
          <w:rFonts w:ascii="Times New Roman" w:hAnsi="Times New Roman" w:cs="Times New Roman"/>
          <w:b/>
          <w:bCs/>
          <w:sz w:val="24"/>
          <w:szCs w:val="24"/>
        </w:rPr>
        <w:t>rating</w:t>
      </w:r>
      <w:r w:rsidRPr="003C4183">
        <w:rPr>
          <w:rFonts w:ascii="Times New Roman" w:hAnsi="Times New Roman" w:cs="Times New Roman"/>
          <w:sz w:val="24"/>
          <w:szCs w:val="24"/>
        </w:rPr>
        <w:t xml:space="preserve"> is less than </w:t>
      </w:r>
      <w:r w:rsidRPr="006E1EBE">
        <w:rPr>
          <w:rFonts w:ascii="Times New Roman" w:hAnsi="Times New Roman" w:cs="Times New Roman"/>
          <w:b/>
          <w:bCs/>
          <w:sz w:val="24"/>
          <w:szCs w:val="24"/>
        </w:rPr>
        <w:t>3.7</w:t>
      </w:r>
    </w:p>
    <w:p w:rsidR="00C75AEB" w:rsidRPr="003C4183" w:rsidRDefault="00C75AEB" w:rsidP="00C75AEB">
      <w:pPr>
        <w:pStyle w:val="ListParagraph"/>
        <w:numPr>
          <w:ilvl w:val="1"/>
          <w:numId w:val="30"/>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Average </w:t>
      </w:r>
      <w:r w:rsidRPr="006E1EBE">
        <w:rPr>
          <w:rFonts w:ascii="Times New Roman" w:hAnsi="Times New Roman" w:cs="Times New Roman"/>
          <w:b/>
          <w:bCs/>
          <w:sz w:val="24"/>
          <w:szCs w:val="24"/>
        </w:rPr>
        <w:t>cost for two</w:t>
      </w:r>
      <w:r w:rsidRPr="003C4183">
        <w:rPr>
          <w:rFonts w:ascii="Times New Roman" w:hAnsi="Times New Roman" w:cs="Times New Roman"/>
          <w:sz w:val="24"/>
          <w:szCs w:val="24"/>
        </w:rPr>
        <w:t xml:space="preserve"> is less than </w:t>
      </w:r>
      <w:r w:rsidRPr="006E1EBE">
        <w:rPr>
          <w:rFonts w:ascii="Times New Roman" w:hAnsi="Times New Roman" w:cs="Times New Roman"/>
          <w:b/>
          <w:bCs/>
          <w:sz w:val="24"/>
          <w:szCs w:val="24"/>
        </w:rPr>
        <w:t>Rs.4000</w:t>
      </w:r>
      <w:r w:rsidRPr="003C4183">
        <w:rPr>
          <w:rFonts w:ascii="Times New Roman" w:hAnsi="Times New Roman" w:cs="Times New Roman"/>
          <w:sz w:val="24"/>
          <w:szCs w:val="24"/>
        </w:rPr>
        <w:t xml:space="preserve"> </w:t>
      </w:r>
    </w:p>
    <w:p w:rsidR="00C75AEB" w:rsidRPr="003C4183" w:rsidRDefault="00C75AEB" w:rsidP="00C75AEB">
      <w:pPr>
        <w:spacing w:after="200" w:line="276" w:lineRule="auto"/>
        <w:jc w:val="both"/>
        <w:rPr>
          <w:rFonts w:ascii="Times New Roman" w:hAnsi="Times New Roman" w:cs="Times New Roman"/>
          <w:sz w:val="24"/>
          <w:szCs w:val="24"/>
        </w:rPr>
      </w:pPr>
      <w:r w:rsidRPr="003C4183">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556094D0" wp14:editId="7539D876">
                <wp:simplePos x="0" y="0"/>
                <wp:positionH relativeFrom="column">
                  <wp:posOffset>3070860</wp:posOffset>
                </wp:positionH>
                <wp:positionV relativeFrom="paragraph">
                  <wp:posOffset>153035</wp:posOffset>
                </wp:positionV>
                <wp:extent cx="2065020" cy="347133"/>
                <wp:effectExtent l="0" t="0" r="0" b="0"/>
                <wp:wrapNone/>
                <wp:docPr id="354384934" name="Text Box 7"/>
                <wp:cNvGraphicFramePr/>
                <a:graphic xmlns:a="http://schemas.openxmlformats.org/drawingml/2006/main">
                  <a:graphicData uri="http://schemas.microsoft.com/office/word/2010/wordprocessingShape">
                    <wps:wsp>
                      <wps:cNvSpPr txBox="1"/>
                      <wps:spPr>
                        <a:xfrm>
                          <a:off x="0" y="0"/>
                          <a:ext cx="2065020" cy="347133"/>
                        </a:xfrm>
                        <a:prstGeom prst="rect">
                          <a:avLst/>
                        </a:prstGeom>
                        <a:solidFill>
                          <a:schemeClr val="lt1"/>
                        </a:solidFill>
                        <a:ln w="6350">
                          <a:noFill/>
                        </a:ln>
                      </wps:spPr>
                      <wps:txbx>
                        <w:txbxContent>
                          <w:p w:rsidR="00C75AEB" w:rsidRPr="00B53640" w:rsidRDefault="00C75AEB" w:rsidP="00C75AEB">
                            <w:pPr>
                              <w:rPr>
                                <w:b/>
                                <w:bCs/>
                                <w:sz w:val="24"/>
                                <w:szCs w:val="24"/>
                              </w:rPr>
                            </w:pPr>
                            <w:r>
                              <w:rPr>
                                <w:b/>
                                <w:bCs/>
                                <w:sz w:val="24"/>
                                <w:szCs w:val="24"/>
                              </w:rPr>
                              <w:t>Restaurant to City Ratio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094D0" id="Text Box 7" o:spid="_x0000_s1037" type="#_x0000_t202" style="position:absolute;left:0;text-align:left;margin-left:241.8pt;margin-top:12.05pt;width:162.6pt;height:27.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" fillcolor="white [3201]" stroked="f" strokeweight=".5pt">
                <v:textbox>
                  <w:txbxContent>
                    <w:p w:rsidR="00C75AEB" w:rsidRPr="00B53640" w:rsidRDefault="00C75AEB" w:rsidP="00C75AEB">
                      <w:pPr>
                        <w:rPr>
                          <w:b/>
                          <w:bCs/>
                          <w:sz w:val="24"/>
                          <w:szCs w:val="24"/>
                        </w:rPr>
                      </w:pPr>
                      <w:r>
                        <w:rPr>
                          <w:b/>
                          <w:bCs/>
                          <w:sz w:val="24"/>
                          <w:szCs w:val="24"/>
                        </w:rPr>
                        <w:t>Restaurant to City Ratio</w:t>
                      </w:r>
                    </w:p>
                  </w:txbxContent>
                </v:textbox>
              </v:shape>
            </w:pict>
          </mc:Fallback>
        </mc:AlternateContent>
      </w:r>
      <w:r w:rsidRPr="003C4183">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7320C18" wp14:editId="6606DDD7">
                <wp:simplePos x="0" y="0"/>
                <wp:positionH relativeFrom="column">
                  <wp:posOffset>118533</wp:posOffset>
                </wp:positionH>
                <wp:positionV relativeFrom="paragraph">
                  <wp:posOffset>151977</wp:posOffset>
                </wp:positionV>
                <wp:extent cx="2091267" cy="347133"/>
                <wp:effectExtent l="0" t="0" r="4445" b="0"/>
                <wp:wrapNone/>
                <wp:docPr id="1951365854" name="Text Box 7"/>
                <wp:cNvGraphicFramePr/>
                <a:graphic xmlns:a="http://schemas.openxmlformats.org/drawingml/2006/main">
                  <a:graphicData uri="http://schemas.microsoft.com/office/word/2010/wordprocessingShape">
                    <wps:wsp>
                      <wps:cNvSpPr txBox="1"/>
                      <wps:spPr>
                        <a:xfrm>
                          <a:off x="0" y="0"/>
                          <a:ext cx="2091267" cy="347133"/>
                        </a:xfrm>
                        <a:prstGeom prst="rect">
                          <a:avLst/>
                        </a:prstGeom>
                        <a:solidFill>
                          <a:schemeClr val="lt1"/>
                        </a:solidFill>
                        <a:ln w="6350">
                          <a:noFill/>
                        </a:ln>
                      </wps:spPr>
                      <wps:txbx>
                        <w:txbxContent>
                          <w:p w:rsidR="00C75AEB" w:rsidRPr="00B53640" w:rsidRDefault="00C75AEB" w:rsidP="00C75AEB">
                            <w:pPr>
                              <w:rPr>
                                <w:b/>
                                <w:bCs/>
                                <w:sz w:val="24"/>
                                <w:szCs w:val="24"/>
                              </w:rPr>
                            </w:pPr>
                            <w:r w:rsidRPr="00B53640">
                              <w:rPr>
                                <w:b/>
                                <w:bCs/>
                                <w:sz w:val="24"/>
                                <w:szCs w:val="24"/>
                              </w:rPr>
                              <w:t xml:space="preserve">Country </w:t>
                            </w:r>
                            <w:proofErr w:type="spellStart"/>
                            <w:r w:rsidRPr="00B53640">
                              <w:rPr>
                                <w:b/>
                                <w:bCs/>
                                <w:sz w:val="24"/>
                                <w:szCs w:val="24"/>
                              </w:rPr>
                              <w:t>vs</w:t>
                            </w:r>
                            <w:proofErr w:type="spellEnd"/>
                            <w:r w:rsidRPr="00B53640">
                              <w:rPr>
                                <w:b/>
                                <w:bCs/>
                                <w:sz w:val="24"/>
                                <w:szCs w:val="24"/>
                              </w:rPr>
                              <w:t xml:space="preserve"> Restaurant 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320C18" id="_x0000_s1038" type="#_x0000_t202" style="position:absolute;left:0;text-align:left;margin-left:9.35pt;margin-top:11.95pt;width:164.65pt;height:27.3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" fillcolor="white [3201]" stroked="f" strokeweight=".5pt">
                <v:textbox>
                  <w:txbxContent>
                    <w:p w:rsidR="00C75AEB" w:rsidRPr="00B53640" w:rsidRDefault="00C75AEB" w:rsidP="00C75AEB">
                      <w:pPr>
                        <w:rPr>
                          <w:b/>
                          <w:bCs/>
                          <w:sz w:val="24"/>
                          <w:szCs w:val="24"/>
                        </w:rPr>
                      </w:pPr>
                      <w:r w:rsidRPr="00B53640">
                        <w:rPr>
                          <w:b/>
                          <w:bCs/>
                          <w:sz w:val="24"/>
                          <w:szCs w:val="24"/>
                        </w:rPr>
                        <w:t xml:space="preserve">Country </w:t>
                      </w:r>
                      <w:proofErr w:type="spellStart"/>
                      <w:r w:rsidRPr="00B53640">
                        <w:rPr>
                          <w:b/>
                          <w:bCs/>
                          <w:sz w:val="24"/>
                          <w:szCs w:val="24"/>
                        </w:rPr>
                        <w:t>vs</w:t>
                      </w:r>
                      <w:proofErr w:type="spellEnd"/>
                      <w:r w:rsidRPr="00B53640">
                        <w:rPr>
                          <w:b/>
                          <w:bCs/>
                          <w:sz w:val="24"/>
                          <w:szCs w:val="24"/>
                        </w:rPr>
                        <w:t xml:space="preserve"> Restaurant Count</w:t>
                      </w:r>
                    </w:p>
                  </w:txbxContent>
                </v:textbox>
              </v:shape>
            </w:pict>
          </mc:Fallback>
        </mc:AlternateContent>
      </w:r>
    </w:p>
    <w:p w:rsidR="00C75AEB" w:rsidRPr="003C4183" w:rsidRDefault="00E613C2" w:rsidP="00C75AEB">
      <w:pPr>
        <w:spacing w:after="200" w:line="276" w:lineRule="auto"/>
        <w:jc w:val="both"/>
        <w:rPr>
          <w:rFonts w:ascii="Times New Roman" w:hAnsi="Times New Roman" w:cs="Times New Roman"/>
          <w:sz w:val="24"/>
          <w:szCs w:val="24"/>
        </w:rPr>
      </w:pPr>
      <w:r>
        <w:rPr>
          <w:noProof/>
        </w:rPr>
        <w:drawing>
          <wp:anchor distT="0" distB="0" distL="114300" distR="114300" simplePos="0" relativeHeight="251704320" behindDoc="0" locked="0" layoutInCell="1" allowOverlap="1" wp14:anchorId="1DB74659" wp14:editId="1B129316">
            <wp:simplePos x="0" y="0"/>
            <wp:positionH relativeFrom="column">
              <wp:posOffset>2933700</wp:posOffset>
            </wp:positionH>
            <wp:positionV relativeFrom="paragraph">
              <wp:posOffset>160020</wp:posOffset>
            </wp:positionV>
            <wp:extent cx="2615565" cy="2394585"/>
            <wp:effectExtent l="0" t="0" r="0" b="0"/>
            <wp:wrapNone/>
            <wp:docPr id="1479825128"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ECE01E2-9A1C-1D4D-F77A-FFBF213572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Pr>
          <w:noProof/>
        </w:rPr>
        <w:drawing>
          <wp:anchor distT="0" distB="0" distL="114300" distR="114300" simplePos="0" relativeHeight="251706368" behindDoc="0" locked="0" layoutInCell="1" allowOverlap="1" wp14:anchorId="61CC7029" wp14:editId="7AF7B46D">
            <wp:simplePos x="0" y="0"/>
            <wp:positionH relativeFrom="column">
              <wp:posOffset>-182880</wp:posOffset>
            </wp:positionH>
            <wp:positionV relativeFrom="paragraph">
              <wp:posOffset>117475</wp:posOffset>
            </wp:positionV>
            <wp:extent cx="2903220" cy="2403475"/>
            <wp:effectExtent l="0" t="0" r="0" b="0"/>
            <wp:wrapNone/>
            <wp:docPr id="251082164"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B721749-8C17-6BF1-F839-CADDC12353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sidR="00C75AEB" w:rsidRPr="003C4183">
        <w:rPr>
          <w:rFonts w:ascii="Times New Roman" w:hAnsi="Times New Roman" w:cs="Times New Roman"/>
          <w:sz w:val="24"/>
          <w:szCs w:val="24"/>
        </w:rPr>
        <w:t xml:space="preserve">      </w:t>
      </w: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E613C2" w:rsidP="00C75AEB">
      <w:pPr>
        <w:spacing w:after="200" w:line="276" w:lineRule="auto"/>
        <w:jc w:val="both"/>
        <w:rPr>
          <w:rFonts w:ascii="Times New Roman" w:hAnsi="Times New Roman" w:cs="Times New Roman"/>
          <w:sz w:val="24"/>
          <w:szCs w:val="24"/>
        </w:rPr>
      </w:pPr>
      <w:r w:rsidRPr="003C4183">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78E37D3" wp14:editId="06006F00">
                <wp:simplePos x="0" y="0"/>
                <wp:positionH relativeFrom="column">
                  <wp:posOffset>3025140</wp:posOffset>
                </wp:positionH>
                <wp:positionV relativeFrom="paragraph">
                  <wp:posOffset>1270</wp:posOffset>
                </wp:positionV>
                <wp:extent cx="1727200" cy="347133"/>
                <wp:effectExtent l="0" t="0" r="6350" b="0"/>
                <wp:wrapNone/>
                <wp:docPr id="342607974" name="Text Box 7"/>
                <wp:cNvGraphicFramePr/>
                <a:graphic xmlns:a="http://schemas.openxmlformats.org/drawingml/2006/main">
                  <a:graphicData uri="http://schemas.microsoft.com/office/word/2010/wordprocessingShape">
                    <wps:wsp>
                      <wps:cNvSpPr txBox="1"/>
                      <wps:spPr>
                        <a:xfrm>
                          <a:off x="0" y="0"/>
                          <a:ext cx="1727200" cy="347133"/>
                        </a:xfrm>
                        <a:prstGeom prst="rect">
                          <a:avLst/>
                        </a:prstGeom>
                        <a:solidFill>
                          <a:schemeClr val="lt1"/>
                        </a:solidFill>
                        <a:ln w="6350">
                          <a:noFill/>
                        </a:ln>
                      </wps:spPr>
                      <wps:txbx>
                        <w:txbxContent>
                          <w:p w:rsidR="00C75AEB" w:rsidRPr="00B53640" w:rsidRDefault="00C75AEB" w:rsidP="00C75AEB">
                            <w:pPr>
                              <w:rPr>
                                <w:b/>
                                <w:bCs/>
                                <w:sz w:val="24"/>
                                <w:szCs w:val="24"/>
                              </w:rPr>
                            </w:pPr>
                            <w:r>
                              <w:rPr>
                                <w:b/>
                                <w:bCs/>
                                <w:sz w:val="24"/>
                                <w:szCs w:val="24"/>
                              </w:rPr>
                              <w:t>Average rating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E37D3" id="_x0000_s1039" type="#_x0000_t202" style="position:absolute;left:0;text-align:left;margin-left:238.2pt;margin-top:.1pt;width:136pt;height:27.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" fillcolor="white [3201]" stroked="f" strokeweight=".5pt">
                <v:textbox>
                  <w:txbxContent>
                    <w:p w:rsidR="00C75AEB" w:rsidRPr="00B53640" w:rsidRDefault="00C75AEB" w:rsidP="00C75AEB">
                      <w:pPr>
                        <w:rPr>
                          <w:b/>
                          <w:bCs/>
                          <w:sz w:val="24"/>
                          <w:szCs w:val="24"/>
                        </w:rPr>
                      </w:pPr>
                      <w:r>
                        <w:rPr>
                          <w:b/>
                          <w:bCs/>
                          <w:sz w:val="24"/>
                          <w:szCs w:val="24"/>
                        </w:rPr>
                        <w:t>Average rating</w:t>
                      </w:r>
                    </w:p>
                  </w:txbxContent>
                </v:textbox>
              </v:shape>
            </w:pict>
          </mc:Fallback>
        </mc:AlternateContent>
      </w:r>
      <w:r w:rsidRPr="003C4183">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9AF0234" wp14:editId="29F46F5E">
                <wp:simplePos x="0" y="0"/>
                <wp:positionH relativeFrom="column">
                  <wp:posOffset>191770</wp:posOffset>
                </wp:positionH>
                <wp:positionV relativeFrom="paragraph">
                  <wp:posOffset>3175</wp:posOffset>
                </wp:positionV>
                <wp:extent cx="1727200" cy="347133"/>
                <wp:effectExtent l="0" t="0" r="6350" b="0"/>
                <wp:wrapNone/>
                <wp:docPr id="1503573651" name="Text Box 7"/>
                <wp:cNvGraphicFramePr/>
                <a:graphic xmlns:a="http://schemas.openxmlformats.org/drawingml/2006/main">
                  <a:graphicData uri="http://schemas.microsoft.com/office/word/2010/wordprocessingShape">
                    <wps:wsp>
                      <wps:cNvSpPr txBox="1"/>
                      <wps:spPr>
                        <a:xfrm>
                          <a:off x="0" y="0"/>
                          <a:ext cx="1727200" cy="347133"/>
                        </a:xfrm>
                        <a:prstGeom prst="rect">
                          <a:avLst/>
                        </a:prstGeom>
                        <a:solidFill>
                          <a:schemeClr val="lt1"/>
                        </a:solidFill>
                        <a:ln w="6350">
                          <a:noFill/>
                        </a:ln>
                      </wps:spPr>
                      <wps:txbx>
                        <w:txbxContent>
                          <w:p w:rsidR="00C75AEB" w:rsidRPr="00B53640" w:rsidRDefault="00C75AEB" w:rsidP="00C75AEB">
                            <w:pPr>
                              <w:rPr>
                                <w:b/>
                                <w:bCs/>
                                <w:sz w:val="24"/>
                                <w:szCs w:val="24"/>
                              </w:rPr>
                            </w:pPr>
                            <w:r>
                              <w:rPr>
                                <w:b/>
                                <w:bCs/>
                                <w:sz w:val="24"/>
                                <w:szCs w:val="24"/>
                              </w:rPr>
                              <w:t xml:space="preserve">Restaurant </w:t>
                            </w:r>
                            <w:proofErr w:type="spellStart"/>
                            <w:r>
                              <w:rPr>
                                <w:b/>
                                <w:bCs/>
                                <w:sz w:val="24"/>
                                <w:szCs w:val="24"/>
                              </w:rPr>
                              <w:t>vs</w:t>
                            </w:r>
                            <w:proofErr w:type="spellEnd"/>
                            <w:r>
                              <w:rPr>
                                <w:b/>
                                <w:bCs/>
                                <w:sz w:val="24"/>
                                <w:szCs w:val="24"/>
                              </w:rPr>
                              <w:t xml:space="preserve"> AOV for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F0234" id="_x0000_s1040" type="#_x0000_t202" style="position:absolute;left:0;text-align:left;margin-left:15.1pt;margin-top:.25pt;width:136pt;height:27.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" fillcolor="white [3201]" stroked="f" strokeweight=".5pt">
                <v:textbox>
                  <w:txbxContent>
                    <w:p w:rsidR="00C75AEB" w:rsidRPr="00B53640" w:rsidRDefault="00C75AEB" w:rsidP="00C75AEB">
                      <w:pPr>
                        <w:rPr>
                          <w:b/>
                          <w:bCs/>
                          <w:sz w:val="24"/>
                          <w:szCs w:val="24"/>
                        </w:rPr>
                      </w:pPr>
                      <w:r>
                        <w:rPr>
                          <w:b/>
                          <w:bCs/>
                          <w:sz w:val="24"/>
                          <w:szCs w:val="24"/>
                        </w:rPr>
                        <w:t xml:space="preserve">Restaurant </w:t>
                      </w:r>
                      <w:proofErr w:type="spellStart"/>
                      <w:r>
                        <w:rPr>
                          <w:b/>
                          <w:bCs/>
                          <w:sz w:val="24"/>
                          <w:szCs w:val="24"/>
                        </w:rPr>
                        <w:t>vs</w:t>
                      </w:r>
                      <w:proofErr w:type="spellEnd"/>
                      <w:r>
                        <w:rPr>
                          <w:b/>
                          <w:bCs/>
                          <w:sz w:val="24"/>
                          <w:szCs w:val="24"/>
                        </w:rPr>
                        <w:t xml:space="preserve"> AOV for 2</w:t>
                      </w:r>
                    </w:p>
                  </w:txbxContent>
                </v:textbox>
              </v:shape>
            </w:pict>
          </mc:Fallback>
        </mc:AlternateContent>
      </w: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30122" w:rsidP="00C75AEB">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anchor distT="0" distB="0" distL="114300" distR="114300" simplePos="0" relativeHeight="251708416" behindDoc="0" locked="0" layoutInCell="1" allowOverlap="1" wp14:anchorId="46E72514" wp14:editId="2C865053">
            <wp:simplePos x="0" y="0"/>
            <wp:positionH relativeFrom="column">
              <wp:posOffset>0</wp:posOffset>
            </wp:positionH>
            <wp:positionV relativeFrom="paragraph">
              <wp:posOffset>0</wp:posOffset>
            </wp:positionV>
            <wp:extent cx="2911475" cy="2750820"/>
            <wp:effectExtent l="0" t="0" r="3175" b="11430"/>
            <wp:wrapNone/>
            <wp:docPr id="967283171"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47F81D8-5F61-8BA4-2B05-1B27F2C314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anchor>
        </w:drawing>
      </w:r>
      <w:r>
        <w:rPr>
          <w:rFonts w:ascii="Times New Roman" w:hAnsi="Times New Roman" w:cs="Times New Roman"/>
          <w:sz w:val="24"/>
          <w:szCs w:val="24"/>
        </w:rPr>
        <w:t xml:space="preserve">                                                                                </w:t>
      </w:r>
      <w:r>
        <w:rPr>
          <w:noProof/>
        </w:rPr>
        <w:drawing>
          <wp:inline distT="0" distB="0" distL="0" distR="0" wp14:anchorId="37F06E25" wp14:editId="1DBE4242">
            <wp:extent cx="2667000" cy="2019300"/>
            <wp:effectExtent l="0" t="0" r="0" b="0"/>
            <wp:docPr id="3" name="Chart 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2DE3C977-C011-B3B4-5E6F-20E42CB6FB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30122" w:rsidP="00C75AEB">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165F6E" w:rsidRDefault="00165F6E" w:rsidP="00165F6E">
      <w:pPr>
        <w:rPr>
          <w:rFonts w:ascii="Times New Roman" w:hAnsi="Times New Roman" w:cs="Times New Roman"/>
          <w:sz w:val="24"/>
          <w:szCs w:val="24"/>
        </w:rPr>
      </w:pPr>
    </w:p>
    <w:p w:rsidR="00165F6E" w:rsidRDefault="00165F6E" w:rsidP="00165F6E">
      <w:pPr>
        <w:rPr>
          <w:rFonts w:ascii="Times New Roman" w:hAnsi="Times New Roman" w:cs="Times New Roman"/>
          <w:sz w:val="24"/>
          <w:szCs w:val="24"/>
        </w:rPr>
      </w:pPr>
    </w:p>
    <w:p w:rsidR="00165F6E" w:rsidRDefault="00165F6E" w:rsidP="00165F6E">
      <w:pPr>
        <w:rPr>
          <w:rFonts w:ascii="Times New Roman" w:hAnsi="Times New Roman" w:cs="Times New Roman"/>
          <w:sz w:val="24"/>
          <w:szCs w:val="24"/>
        </w:rPr>
      </w:pPr>
      <w:r>
        <w:rPr>
          <w:rFonts w:ascii="Times New Roman" w:hAnsi="Times New Roman" w:cs="Times New Roman"/>
          <w:sz w:val="24"/>
          <w:szCs w:val="24"/>
        </w:rPr>
        <w:lastRenderedPageBreak/>
        <w:t>Insights:</w:t>
      </w:r>
    </w:p>
    <w:p w:rsidR="00165F6E" w:rsidRDefault="00165F6E" w:rsidP="00165F6E">
      <w:pPr>
        <w:rPr>
          <w:rFonts w:ascii="Times New Roman" w:hAnsi="Times New Roman" w:cs="Times New Roman"/>
          <w:sz w:val="24"/>
          <w:szCs w:val="24"/>
        </w:rPr>
      </w:pPr>
    </w:p>
    <w:p w:rsidR="00165F6E" w:rsidRDefault="00165F6E" w:rsidP="00165F6E">
      <w:pPr>
        <w:rPr>
          <w:rFonts w:ascii="Times New Roman" w:hAnsi="Times New Roman" w:cs="Times New Roman"/>
          <w:sz w:val="24"/>
          <w:szCs w:val="24"/>
        </w:rPr>
      </w:pPr>
      <w:r>
        <w:rPr>
          <w:rFonts w:ascii="Times New Roman" w:hAnsi="Times New Roman" w:cs="Times New Roman"/>
          <w:sz w:val="24"/>
          <w:szCs w:val="24"/>
        </w:rPr>
        <w:t>- Canada has the least restaurant count.</w:t>
      </w:r>
    </w:p>
    <w:p w:rsidR="00165F6E" w:rsidRDefault="00165F6E" w:rsidP="00165F6E">
      <w:pPr>
        <w:rPr>
          <w:rFonts w:ascii="Times New Roman" w:hAnsi="Times New Roman" w:cs="Times New Roman"/>
          <w:sz w:val="24"/>
          <w:szCs w:val="24"/>
        </w:rPr>
      </w:pPr>
      <w:r>
        <w:rPr>
          <w:rFonts w:ascii="Times New Roman" w:hAnsi="Times New Roman" w:cs="Times New Roman"/>
          <w:sz w:val="24"/>
          <w:szCs w:val="24"/>
        </w:rPr>
        <w:t>- Turkey has the highest restaurant to city ratio and very affordable pricing.</w:t>
      </w:r>
    </w:p>
    <w:p w:rsidR="00165F6E" w:rsidRDefault="00165F6E" w:rsidP="00165F6E">
      <w:pPr>
        <w:rPr>
          <w:rFonts w:ascii="Times New Roman" w:hAnsi="Times New Roman" w:cs="Times New Roman"/>
          <w:sz w:val="24"/>
          <w:szCs w:val="24"/>
        </w:rPr>
      </w:pPr>
      <w:r>
        <w:rPr>
          <w:rFonts w:ascii="Times New Roman" w:hAnsi="Times New Roman" w:cs="Times New Roman"/>
          <w:sz w:val="24"/>
          <w:szCs w:val="24"/>
        </w:rPr>
        <w:t>- Australia has the highest rating of restaurants</w:t>
      </w:r>
      <w:r w:rsidR="00E55720">
        <w:rPr>
          <w:rFonts w:ascii="Times New Roman" w:hAnsi="Times New Roman" w:cs="Times New Roman"/>
          <w:sz w:val="24"/>
          <w:szCs w:val="24"/>
        </w:rPr>
        <w:t>.</w:t>
      </w:r>
      <w:r>
        <w:rPr>
          <w:rFonts w:ascii="Times New Roman" w:hAnsi="Times New Roman" w:cs="Times New Roman"/>
          <w:sz w:val="24"/>
          <w:szCs w:val="24"/>
        </w:rPr>
        <w:t xml:space="preserve"> </w:t>
      </w:r>
    </w:p>
    <w:p w:rsidR="00165F6E" w:rsidRDefault="00165F6E" w:rsidP="00165F6E">
      <w:pPr>
        <w:rPr>
          <w:rFonts w:ascii="Times New Roman" w:hAnsi="Times New Roman" w:cs="Times New Roman"/>
          <w:sz w:val="24"/>
          <w:szCs w:val="24"/>
        </w:rPr>
      </w:pPr>
      <w:r>
        <w:rPr>
          <w:rFonts w:ascii="Times New Roman" w:hAnsi="Times New Roman" w:cs="Times New Roman"/>
          <w:sz w:val="24"/>
          <w:szCs w:val="24"/>
        </w:rPr>
        <w:t>-</w:t>
      </w:r>
      <w:r w:rsidR="00E55720">
        <w:rPr>
          <w:rFonts w:ascii="Times New Roman" w:hAnsi="Times New Roman" w:cs="Times New Roman"/>
          <w:sz w:val="24"/>
          <w:szCs w:val="24"/>
        </w:rPr>
        <w:t xml:space="preserve"> India has the least rating.</w:t>
      </w:r>
    </w:p>
    <w:p w:rsidR="00E55720" w:rsidRDefault="00E55720" w:rsidP="00165F6E">
      <w:pPr>
        <w:rPr>
          <w:rFonts w:ascii="Times New Roman" w:hAnsi="Times New Roman" w:cs="Times New Roman"/>
          <w:sz w:val="24"/>
          <w:szCs w:val="24"/>
        </w:rPr>
      </w:pPr>
      <w:r>
        <w:rPr>
          <w:rFonts w:ascii="Times New Roman" w:hAnsi="Times New Roman" w:cs="Times New Roman"/>
          <w:sz w:val="24"/>
          <w:szCs w:val="24"/>
        </w:rPr>
        <w:t>- New Zealand has the most restaurant count.</w:t>
      </w:r>
    </w:p>
    <w:p w:rsidR="00E55720" w:rsidRPr="00165F6E" w:rsidRDefault="00E55720" w:rsidP="00165F6E">
      <w:pPr>
        <w:rPr>
          <w:rFonts w:ascii="Times New Roman" w:hAnsi="Times New Roman" w:cs="Times New Roman"/>
          <w:sz w:val="24"/>
          <w:szCs w:val="24"/>
        </w:rPr>
      </w:pPr>
      <w:proofErr w:type="gramStart"/>
      <w:r>
        <w:rPr>
          <w:rFonts w:ascii="Times New Roman" w:hAnsi="Times New Roman" w:cs="Times New Roman"/>
          <w:sz w:val="24"/>
          <w:szCs w:val="24"/>
        </w:rPr>
        <w:t>- United states of America</w:t>
      </w:r>
      <w:proofErr w:type="gramEnd"/>
      <w:r>
        <w:rPr>
          <w:rFonts w:ascii="Times New Roman" w:hAnsi="Times New Roman" w:cs="Times New Roman"/>
          <w:sz w:val="24"/>
          <w:szCs w:val="24"/>
        </w:rPr>
        <w:t xml:space="preserve"> is quite expensive.</w:t>
      </w:r>
    </w:p>
    <w:p w:rsidR="00C75AEB" w:rsidRPr="003C4183" w:rsidRDefault="00C75AEB" w:rsidP="00C75AEB">
      <w:pPr>
        <w:spacing w:after="200" w:line="276" w:lineRule="auto"/>
        <w:jc w:val="both"/>
        <w:rPr>
          <w:rFonts w:ascii="Times New Roman" w:hAnsi="Times New Roman" w:cs="Times New Roman"/>
          <w:sz w:val="24"/>
          <w:szCs w:val="24"/>
        </w:rPr>
      </w:pPr>
    </w:p>
    <w:p w:rsidR="00E613C2" w:rsidRDefault="00E55720" w:rsidP="00C75AEB">
      <w:pPr>
        <w:spacing w:after="200" w:line="276" w:lineRule="auto"/>
        <w:ind w:left="720"/>
        <w:rPr>
          <w:rFonts w:ascii="Times New Roman" w:hAnsi="Times New Roman" w:cs="Times New Roman"/>
          <w:sz w:val="24"/>
          <w:szCs w:val="24"/>
        </w:rPr>
      </w:pPr>
      <w:r w:rsidRPr="003C4183">
        <w:rPr>
          <w:rFonts w:ascii="Times New Roman" w:hAnsi="Times New Roman" w:cs="Times New Roman"/>
          <w:noProof/>
          <w:sz w:val="24"/>
          <w:szCs w:val="24"/>
        </w:rPr>
        <w:drawing>
          <wp:anchor distT="0" distB="0" distL="114300" distR="114300" simplePos="0" relativeHeight="251680768" behindDoc="1" locked="0" layoutInCell="1" allowOverlap="1" wp14:anchorId="6AF29828" wp14:editId="77C42100">
            <wp:simplePos x="0" y="0"/>
            <wp:positionH relativeFrom="column">
              <wp:posOffset>274320</wp:posOffset>
            </wp:positionH>
            <wp:positionV relativeFrom="page">
              <wp:posOffset>2724150</wp:posOffset>
            </wp:positionV>
            <wp:extent cx="5232400" cy="1083310"/>
            <wp:effectExtent l="0" t="0" r="6350" b="2540"/>
            <wp:wrapTight wrapText="bothSides">
              <wp:wrapPolygon edited="0">
                <wp:start x="0" y="0"/>
                <wp:lineTo x="0" y="21271"/>
                <wp:lineTo x="21548" y="21271"/>
                <wp:lineTo x="21548" y="0"/>
                <wp:lineTo x="0" y="0"/>
              </wp:wrapPolygon>
            </wp:wrapTight>
            <wp:docPr id="106117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1228" name=""/>
                    <pic:cNvPicPr/>
                  </pic:nvPicPr>
                  <pic:blipFill>
                    <a:blip r:embed="rId26">
                      <a:extLst>
                        <a:ext uri="{28A0092B-C50C-407E-A947-70E740481C1C}">
                          <a14:useLocalDpi xmlns:a14="http://schemas.microsoft.com/office/drawing/2010/main" val="0"/>
                        </a:ext>
                      </a:extLst>
                    </a:blip>
                    <a:stretch>
                      <a:fillRect/>
                    </a:stretch>
                  </pic:blipFill>
                  <pic:spPr>
                    <a:xfrm>
                      <a:off x="0" y="0"/>
                      <a:ext cx="5232400" cy="1083310"/>
                    </a:xfrm>
                    <a:prstGeom prst="rect">
                      <a:avLst/>
                    </a:prstGeom>
                  </pic:spPr>
                </pic:pic>
              </a:graphicData>
            </a:graphic>
            <wp14:sizeRelH relativeFrom="margin">
              <wp14:pctWidth>0</wp14:pctWidth>
            </wp14:sizeRelH>
            <wp14:sizeRelV relativeFrom="margin">
              <wp14:pctHeight>0</wp14:pctHeight>
            </wp14:sizeRelV>
          </wp:anchor>
        </w:drawing>
      </w:r>
    </w:p>
    <w:p w:rsidR="00E613C2" w:rsidRDefault="00E613C2" w:rsidP="00C75AEB">
      <w:pPr>
        <w:spacing w:after="200" w:line="276" w:lineRule="auto"/>
        <w:ind w:left="720"/>
        <w:rPr>
          <w:rFonts w:ascii="Times New Roman" w:hAnsi="Times New Roman" w:cs="Times New Roman"/>
          <w:sz w:val="24"/>
          <w:szCs w:val="24"/>
        </w:rPr>
      </w:pPr>
    </w:p>
    <w:p w:rsidR="00E55720" w:rsidRDefault="00E55720" w:rsidP="00C30122">
      <w:pPr>
        <w:spacing w:after="200" w:line="276" w:lineRule="auto"/>
        <w:rPr>
          <w:rFonts w:ascii="Times New Roman" w:hAnsi="Times New Roman" w:cs="Times New Roman"/>
          <w:sz w:val="24"/>
          <w:szCs w:val="24"/>
        </w:rPr>
      </w:pPr>
    </w:p>
    <w:p w:rsidR="00E55720" w:rsidRDefault="00E55720" w:rsidP="00C30122">
      <w:pPr>
        <w:spacing w:after="200" w:line="276" w:lineRule="auto"/>
        <w:rPr>
          <w:rFonts w:ascii="Times New Roman" w:hAnsi="Times New Roman" w:cs="Times New Roman"/>
          <w:sz w:val="24"/>
          <w:szCs w:val="24"/>
        </w:rPr>
      </w:pPr>
    </w:p>
    <w:p w:rsidR="00E55720" w:rsidRDefault="00E55720" w:rsidP="00C30122">
      <w:pPr>
        <w:spacing w:after="200" w:line="276" w:lineRule="auto"/>
        <w:rPr>
          <w:rFonts w:ascii="Times New Roman" w:hAnsi="Times New Roman" w:cs="Times New Roman"/>
          <w:sz w:val="24"/>
          <w:szCs w:val="24"/>
        </w:rPr>
      </w:pPr>
    </w:p>
    <w:p w:rsidR="00C75AEB" w:rsidRPr="003C4183" w:rsidRDefault="00C75AEB" w:rsidP="00C30122">
      <w:p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From the analysis made above, it is recommended to open the restaurants at </w:t>
      </w:r>
      <w:r w:rsidRPr="003C4183">
        <w:rPr>
          <w:rFonts w:ascii="Times New Roman" w:hAnsi="Times New Roman" w:cs="Times New Roman"/>
          <w:b/>
          <w:bCs/>
          <w:sz w:val="24"/>
          <w:szCs w:val="24"/>
        </w:rPr>
        <w:t>Canada, Australia</w:t>
      </w:r>
      <w:r>
        <w:rPr>
          <w:rFonts w:ascii="Times New Roman" w:hAnsi="Times New Roman" w:cs="Times New Roman"/>
          <w:b/>
          <w:bCs/>
          <w:sz w:val="24"/>
          <w:szCs w:val="24"/>
        </w:rPr>
        <w:t xml:space="preserve"> and </w:t>
      </w:r>
      <w:r w:rsidRPr="003C4183">
        <w:rPr>
          <w:rFonts w:ascii="Times New Roman" w:hAnsi="Times New Roman" w:cs="Times New Roman"/>
          <w:b/>
          <w:bCs/>
          <w:sz w:val="24"/>
          <w:szCs w:val="24"/>
        </w:rPr>
        <w:t>Indonesia</w:t>
      </w:r>
      <w:r w:rsidRPr="003C4183">
        <w:rPr>
          <w:rFonts w:ascii="Times New Roman" w:hAnsi="Times New Roman" w:cs="Times New Roman"/>
          <w:sz w:val="24"/>
          <w:szCs w:val="24"/>
        </w:rPr>
        <w:t>.  Based on the addressable market</w:t>
      </w:r>
      <w:r>
        <w:rPr>
          <w:rFonts w:ascii="Times New Roman" w:hAnsi="Times New Roman" w:cs="Times New Roman"/>
          <w:sz w:val="24"/>
          <w:szCs w:val="24"/>
        </w:rPr>
        <w:t>,</w:t>
      </w:r>
      <w:r w:rsidRPr="003C4183">
        <w:rPr>
          <w:rFonts w:ascii="Times New Roman" w:hAnsi="Times New Roman" w:cs="Times New Roman"/>
          <w:sz w:val="24"/>
          <w:szCs w:val="24"/>
        </w:rPr>
        <w:t xml:space="preserve"> any of the mentioned </w:t>
      </w:r>
      <w:r>
        <w:rPr>
          <w:rFonts w:ascii="Times New Roman" w:hAnsi="Times New Roman" w:cs="Times New Roman"/>
          <w:sz w:val="24"/>
          <w:szCs w:val="24"/>
        </w:rPr>
        <w:t xml:space="preserve">country </w:t>
      </w:r>
      <w:r w:rsidRPr="003C4183">
        <w:rPr>
          <w:rFonts w:ascii="Times New Roman" w:hAnsi="Times New Roman" w:cs="Times New Roman"/>
          <w:sz w:val="24"/>
          <w:szCs w:val="24"/>
        </w:rPr>
        <w:t xml:space="preserve">can be chosen since these countries have less competition and has huge potential in generating good returns on the money invested. </w:t>
      </w:r>
    </w:p>
    <w:p w:rsidR="00C30122" w:rsidRDefault="00C30122" w:rsidP="00C75AEB">
      <w:pPr>
        <w:spacing w:after="200" w:line="276" w:lineRule="auto"/>
        <w:jc w:val="both"/>
        <w:rPr>
          <w:rFonts w:ascii="Times New Roman" w:hAnsi="Times New Roman" w:cs="Times New Roman"/>
          <w:sz w:val="24"/>
          <w:szCs w:val="24"/>
        </w:rPr>
      </w:pPr>
    </w:p>
    <w:p w:rsidR="00C30122" w:rsidRDefault="00C30122" w:rsidP="00C30122">
      <w:pPr>
        <w:rPr>
          <w:rFonts w:ascii="Times New Roman" w:hAnsi="Times New Roman" w:cs="Times New Roman"/>
          <w:sz w:val="24"/>
          <w:szCs w:val="24"/>
        </w:rPr>
      </w:pPr>
    </w:p>
    <w:p w:rsidR="00C30122" w:rsidRPr="00C30122" w:rsidRDefault="00C30122" w:rsidP="00C30122">
      <w:pPr>
        <w:rPr>
          <w:rFonts w:ascii="Times New Roman" w:hAnsi="Times New Roman" w:cs="Times New Roman"/>
          <w:sz w:val="24"/>
          <w:szCs w:val="24"/>
        </w:rPr>
      </w:pPr>
    </w:p>
    <w:p w:rsidR="00C30122" w:rsidRPr="00C30122" w:rsidRDefault="00C30122" w:rsidP="00C75AEB">
      <w:pPr>
        <w:pStyle w:val="ListParagraph"/>
        <w:numPr>
          <w:ilvl w:val="0"/>
          <w:numId w:val="30"/>
        </w:numPr>
        <w:spacing w:after="200" w:line="276" w:lineRule="auto"/>
        <w:rPr>
          <w:rFonts w:ascii="Times New Roman" w:hAnsi="Times New Roman" w:cs="Times New Roman"/>
          <w:sz w:val="24"/>
          <w:szCs w:val="24"/>
        </w:rPr>
      </w:pPr>
      <w:r w:rsidRPr="00C30122">
        <w:rPr>
          <w:rFonts w:ascii="Arial" w:hAnsi="Arial" w:cs="Arial"/>
          <w:color w:val="000000"/>
          <w:sz w:val="24"/>
          <w:szCs w:val="24"/>
        </w:rPr>
        <w:t>Come up with the names of States and cities in the suggested countries suitable for opening restaurants.</w:t>
      </w:r>
    </w:p>
    <w:p w:rsidR="00C30122" w:rsidRDefault="00C30122" w:rsidP="00C30122">
      <w:pPr>
        <w:pStyle w:val="ListParagraph"/>
        <w:spacing w:after="200" w:line="276" w:lineRule="auto"/>
        <w:ind w:left="360"/>
        <w:rPr>
          <w:rFonts w:ascii="Times New Roman" w:hAnsi="Times New Roman" w:cs="Times New Roman"/>
          <w:sz w:val="24"/>
          <w:szCs w:val="24"/>
        </w:rPr>
      </w:pPr>
    </w:p>
    <w:p w:rsidR="00C75AEB" w:rsidRPr="003C4183" w:rsidRDefault="00C75AEB" w:rsidP="00C30122">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Analysing with suitable data points regarding the state and the city</w:t>
      </w:r>
      <w:r>
        <w:rPr>
          <w:rFonts w:ascii="Times New Roman" w:hAnsi="Times New Roman" w:cs="Times New Roman"/>
          <w:sz w:val="24"/>
          <w:szCs w:val="24"/>
        </w:rPr>
        <w:t>,</w:t>
      </w:r>
      <w:r w:rsidRPr="003C4183">
        <w:rPr>
          <w:rFonts w:ascii="Times New Roman" w:hAnsi="Times New Roman" w:cs="Times New Roman"/>
          <w:sz w:val="24"/>
          <w:szCs w:val="24"/>
        </w:rPr>
        <w:t xml:space="preserve"> few suggestions are made regarding the opening </w:t>
      </w:r>
      <w:r>
        <w:rPr>
          <w:rFonts w:ascii="Times New Roman" w:hAnsi="Times New Roman" w:cs="Times New Roman"/>
          <w:sz w:val="24"/>
          <w:szCs w:val="24"/>
        </w:rPr>
        <w:t>of</w:t>
      </w:r>
      <w:r w:rsidRPr="003C4183">
        <w:rPr>
          <w:rFonts w:ascii="Times New Roman" w:hAnsi="Times New Roman" w:cs="Times New Roman"/>
          <w:sz w:val="24"/>
          <w:szCs w:val="24"/>
        </w:rPr>
        <w:t xml:space="preserve"> the new restaurant. A pivot table is created to justify the suggestion given above. </w:t>
      </w:r>
    </w:p>
    <w:p w:rsidR="00C75AEB" w:rsidRPr="003C4183" w:rsidRDefault="00C75AEB" w:rsidP="00C75AEB">
      <w:pPr>
        <w:pStyle w:val="ListParagraph"/>
        <w:spacing w:after="200" w:line="276" w:lineRule="auto"/>
        <w:ind w:left="360"/>
        <w:jc w:val="both"/>
        <w:rPr>
          <w:rFonts w:ascii="Times New Roman" w:hAnsi="Times New Roman" w:cs="Times New Roman"/>
          <w:sz w:val="24"/>
          <w:szCs w:val="24"/>
        </w:rPr>
      </w:pPr>
    </w:p>
    <w:p w:rsidR="00C75AEB" w:rsidRPr="003C4183" w:rsidRDefault="00C75AEB" w:rsidP="00C75AEB">
      <w:pPr>
        <w:pStyle w:val="ListParagraph"/>
        <w:spacing w:after="200" w:line="276" w:lineRule="auto"/>
        <w:ind w:left="360"/>
        <w:jc w:val="both"/>
        <w:rPr>
          <w:rFonts w:ascii="Times New Roman" w:hAnsi="Times New Roman" w:cs="Times New Roman"/>
          <w:sz w:val="24"/>
          <w:szCs w:val="24"/>
        </w:rPr>
      </w:pPr>
    </w:p>
    <w:p w:rsidR="00C75AEB" w:rsidRPr="003C4183" w:rsidRDefault="00C75AEB" w:rsidP="00C75AEB">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Most suitable locations are:</w:t>
      </w:r>
    </w:p>
    <w:p w:rsidR="00C75AEB" w:rsidRPr="003C4183" w:rsidRDefault="00C75AEB" w:rsidP="00C75AEB">
      <w:pPr>
        <w:pStyle w:val="ListParagraph"/>
        <w:numPr>
          <w:ilvl w:val="1"/>
          <w:numId w:val="31"/>
        </w:numPr>
        <w:spacing w:after="200" w:line="276" w:lineRule="auto"/>
        <w:rPr>
          <w:rFonts w:ascii="Times New Roman" w:hAnsi="Times New Roman" w:cs="Times New Roman"/>
          <w:sz w:val="24"/>
          <w:szCs w:val="24"/>
        </w:rPr>
      </w:pPr>
      <w:r w:rsidRPr="006E1EBE">
        <w:rPr>
          <w:rFonts w:ascii="Times New Roman" w:hAnsi="Times New Roman" w:cs="Times New Roman"/>
          <w:b/>
          <w:bCs/>
          <w:sz w:val="24"/>
          <w:szCs w:val="24"/>
        </w:rPr>
        <w:t>Australia</w:t>
      </w:r>
      <w:r w:rsidRPr="003C4183">
        <w:rPr>
          <w:rFonts w:ascii="Times New Roman" w:hAnsi="Times New Roman" w:cs="Times New Roman"/>
          <w:sz w:val="24"/>
          <w:szCs w:val="24"/>
        </w:rPr>
        <w:t xml:space="preserve"> – </w:t>
      </w:r>
      <w:proofErr w:type="spellStart"/>
      <w:r w:rsidRPr="003C4183">
        <w:rPr>
          <w:rFonts w:ascii="Times New Roman" w:hAnsi="Times New Roman" w:cs="Times New Roman"/>
          <w:sz w:val="24"/>
          <w:szCs w:val="24"/>
        </w:rPr>
        <w:t>Flaxton</w:t>
      </w:r>
      <w:proofErr w:type="spellEnd"/>
      <w:r w:rsidRPr="003C4183">
        <w:rPr>
          <w:rFonts w:ascii="Times New Roman" w:hAnsi="Times New Roman" w:cs="Times New Roman"/>
          <w:sz w:val="24"/>
          <w:szCs w:val="24"/>
        </w:rPr>
        <w:t xml:space="preserve">, Paynesville, Montville </w:t>
      </w:r>
    </w:p>
    <w:p w:rsidR="00C75AEB" w:rsidRPr="003C4183" w:rsidRDefault="00C75AEB" w:rsidP="00C75AEB">
      <w:pPr>
        <w:pStyle w:val="ListParagraph"/>
        <w:numPr>
          <w:ilvl w:val="1"/>
          <w:numId w:val="31"/>
        </w:numPr>
        <w:spacing w:after="200" w:line="276" w:lineRule="auto"/>
        <w:rPr>
          <w:rFonts w:ascii="Times New Roman" w:hAnsi="Times New Roman" w:cs="Times New Roman"/>
          <w:sz w:val="24"/>
          <w:szCs w:val="24"/>
        </w:rPr>
      </w:pPr>
      <w:r w:rsidRPr="006E1EBE">
        <w:rPr>
          <w:rFonts w:ascii="Times New Roman" w:hAnsi="Times New Roman" w:cs="Times New Roman"/>
          <w:b/>
          <w:bCs/>
          <w:sz w:val="24"/>
          <w:szCs w:val="24"/>
        </w:rPr>
        <w:t>Canada</w:t>
      </w:r>
      <w:r w:rsidRPr="003C4183">
        <w:rPr>
          <w:rFonts w:ascii="Times New Roman" w:hAnsi="Times New Roman" w:cs="Times New Roman"/>
          <w:sz w:val="24"/>
          <w:szCs w:val="24"/>
        </w:rPr>
        <w:t xml:space="preserve">   - Chatham-Kent, Consort, Vineland Station, Yorkton</w:t>
      </w:r>
    </w:p>
    <w:p w:rsidR="00C75AEB" w:rsidRPr="003C4183" w:rsidRDefault="00C75AEB" w:rsidP="00C75AEB">
      <w:pPr>
        <w:pStyle w:val="ListParagraph"/>
        <w:numPr>
          <w:ilvl w:val="1"/>
          <w:numId w:val="31"/>
        </w:numPr>
        <w:spacing w:after="200" w:line="276" w:lineRule="auto"/>
        <w:rPr>
          <w:rFonts w:ascii="Times New Roman" w:hAnsi="Times New Roman" w:cs="Times New Roman"/>
          <w:sz w:val="24"/>
          <w:szCs w:val="24"/>
        </w:rPr>
      </w:pPr>
      <w:r w:rsidRPr="006E1EBE">
        <w:rPr>
          <w:rFonts w:ascii="Times New Roman" w:hAnsi="Times New Roman" w:cs="Times New Roman"/>
          <w:b/>
          <w:bCs/>
          <w:sz w:val="24"/>
          <w:szCs w:val="24"/>
        </w:rPr>
        <w:t>Indonesia</w:t>
      </w:r>
      <w:r w:rsidRPr="003C4183">
        <w:rPr>
          <w:rFonts w:ascii="Times New Roman" w:hAnsi="Times New Roman" w:cs="Times New Roman"/>
          <w:sz w:val="24"/>
          <w:szCs w:val="24"/>
        </w:rPr>
        <w:t xml:space="preserve"> – </w:t>
      </w:r>
      <w:proofErr w:type="spellStart"/>
      <w:r w:rsidRPr="003C4183">
        <w:rPr>
          <w:rFonts w:ascii="Times New Roman" w:hAnsi="Times New Roman" w:cs="Times New Roman"/>
          <w:sz w:val="24"/>
          <w:szCs w:val="24"/>
        </w:rPr>
        <w:t>Tangerang</w:t>
      </w:r>
      <w:proofErr w:type="spellEnd"/>
    </w:p>
    <w:p w:rsidR="00C75AEB" w:rsidRPr="003C4183" w:rsidRDefault="00C75AEB" w:rsidP="00C75AEB">
      <w:pPr>
        <w:pStyle w:val="ListParagraph"/>
        <w:spacing w:after="200" w:line="276" w:lineRule="auto"/>
        <w:jc w:val="both"/>
        <w:rPr>
          <w:rFonts w:ascii="Times New Roman" w:hAnsi="Times New Roman" w:cs="Times New Roman"/>
          <w:sz w:val="24"/>
          <w:szCs w:val="24"/>
        </w:rPr>
      </w:pPr>
      <w:r w:rsidRPr="003C4183">
        <w:rPr>
          <w:rFonts w:ascii="Times New Roman" w:hAnsi="Times New Roman" w:cs="Times New Roman"/>
          <w:b/>
          <w:bCs/>
          <w:noProof/>
          <w:sz w:val="24"/>
          <w:szCs w:val="24"/>
          <w:lang w:val="en-US"/>
        </w:rPr>
        <w:lastRenderedPageBreak/>
        <w:drawing>
          <wp:anchor distT="0" distB="0" distL="114300" distR="114300" simplePos="0" relativeHeight="251681792" behindDoc="0" locked="0" layoutInCell="1" allowOverlap="1" wp14:anchorId="6A3C3E9E" wp14:editId="243B1BDA">
            <wp:simplePos x="0" y="0"/>
            <wp:positionH relativeFrom="margin">
              <wp:posOffset>594360</wp:posOffset>
            </wp:positionH>
            <wp:positionV relativeFrom="paragraph">
              <wp:posOffset>7620</wp:posOffset>
            </wp:positionV>
            <wp:extent cx="4465320" cy="2851150"/>
            <wp:effectExtent l="0" t="0" r="0" b="6350"/>
            <wp:wrapSquare wrapText="bothSides"/>
            <wp:docPr id="138472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23797" name=""/>
                    <pic:cNvPicPr/>
                  </pic:nvPicPr>
                  <pic:blipFill>
                    <a:blip r:embed="rId27">
                      <a:extLst>
                        <a:ext uri="{28A0092B-C50C-407E-A947-70E740481C1C}">
                          <a14:useLocalDpi xmlns:a14="http://schemas.microsoft.com/office/drawing/2010/main" val="0"/>
                        </a:ext>
                      </a:extLst>
                    </a:blip>
                    <a:stretch>
                      <a:fillRect/>
                    </a:stretch>
                  </pic:blipFill>
                  <pic:spPr>
                    <a:xfrm>
                      <a:off x="0" y="0"/>
                      <a:ext cx="4465320" cy="2851150"/>
                    </a:xfrm>
                    <a:prstGeom prst="rect">
                      <a:avLst/>
                    </a:prstGeom>
                  </pic:spPr>
                </pic:pic>
              </a:graphicData>
            </a:graphic>
            <wp14:sizeRelH relativeFrom="margin">
              <wp14:pctWidth>0</wp14:pctWidth>
            </wp14:sizeRelH>
            <wp14:sizeRelV relativeFrom="margin">
              <wp14:pctHeight>0</wp14:pctHeight>
            </wp14:sizeRelV>
          </wp:anchor>
        </w:drawing>
      </w:r>
    </w:p>
    <w:p w:rsidR="00C75AEB" w:rsidRPr="003C4183" w:rsidRDefault="00C75AEB" w:rsidP="00C75AEB">
      <w:pPr>
        <w:spacing w:after="200" w:line="276" w:lineRule="auto"/>
        <w:jc w:val="both"/>
        <w:rPr>
          <w:rFonts w:ascii="Times New Roman" w:hAnsi="Times New Roman" w:cs="Times New Roman"/>
          <w:b/>
          <w:bCs/>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E55720" w:rsidRDefault="00E55720" w:rsidP="00C75AEB">
      <w:pPr>
        <w:spacing w:after="200" w:line="276" w:lineRule="auto"/>
        <w:ind w:left="360"/>
        <w:rPr>
          <w:rFonts w:ascii="Times New Roman" w:hAnsi="Times New Roman" w:cs="Times New Roman"/>
          <w:sz w:val="24"/>
          <w:szCs w:val="24"/>
        </w:rPr>
      </w:pPr>
    </w:p>
    <w:p w:rsidR="00E55720" w:rsidRDefault="00E55720" w:rsidP="00C75AEB">
      <w:pPr>
        <w:spacing w:after="200" w:line="276" w:lineRule="auto"/>
        <w:ind w:left="360"/>
        <w:rPr>
          <w:rFonts w:ascii="Times New Roman" w:hAnsi="Times New Roman" w:cs="Times New Roman"/>
          <w:sz w:val="24"/>
          <w:szCs w:val="24"/>
        </w:rPr>
      </w:pPr>
    </w:p>
    <w:p w:rsidR="00E55720" w:rsidRDefault="00E55720" w:rsidP="00C75AEB">
      <w:pPr>
        <w:spacing w:after="200" w:line="276" w:lineRule="auto"/>
        <w:ind w:left="360"/>
        <w:rPr>
          <w:rFonts w:ascii="Times New Roman" w:hAnsi="Times New Roman" w:cs="Times New Roman"/>
          <w:sz w:val="24"/>
          <w:szCs w:val="24"/>
        </w:rPr>
      </w:pPr>
    </w:p>
    <w:p w:rsidR="00E55720" w:rsidRDefault="00E55720" w:rsidP="00C75AEB">
      <w:pPr>
        <w:spacing w:after="200" w:line="276" w:lineRule="auto"/>
        <w:ind w:left="360"/>
        <w:rPr>
          <w:rFonts w:ascii="Times New Roman" w:hAnsi="Times New Roman" w:cs="Times New Roman"/>
          <w:sz w:val="24"/>
          <w:szCs w:val="24"/>
        </w:rPr>
      </w:pPr>
    </w:p>
    <w:p w:rsidR="00E55720" w:rsidRDefault="00E55720" w:rsidP="00C75AEB">
      <w:pPr>
        <w:spacing w:after="200" w:line="276" w:lineRule="auto"/>
        <w:ind w:left="360"/>
        <w:rPr>
          <w:rFonts w:ascii="Times New Roman" w:hAnsi="Times New Roman" w:cs="Times New Roman"/>
          <w:sz w:val="24"/>
          <w:szCs w:val="24"/>
        </w:rPr>
      </w:pPr>
    </w:p>
    <w:p w:rsidR="00E55720" w:rsidRDefault="00E55720" w:rsidP="00C75AEB">
      <w:pPr>
        <w:spacing w:after="200" w:line="276" w:lineRule="auto"/>
        <w:ind w:left="360"/>
        <w:rPr>
          <w:rFonts w:ascii="Times New Roman" w:hAnsi="Times New Roman" w:cs="Times New Roman"/>
          <w:sz w:val="24"/>
          <w:szCs w:val="24"/>
        </w:rPr>
      </w:pPr>
    </w:p>
    <w:p w:rsidR="00E55720" w:rsidRDefault="00E55720" w:rsidP="00C75AEB">
      <w:pPr>
        <w:spacing w:after="200" w:line="276" w:lineRule="auto"/>
        <w:ind w:left="360"/>
        <w:rPr>
          <w:rFonts w:ascii="Times New Roman" w:hAnsi="Times New Roman" w:cs="Times New Roman"/>
          <w:sz w:val="24"/>
          <w:szCs w:val="24"/>
        </w:rPr>
      </w:pPr>
    </w:p>
    <w:p w:rsidR="00C75AEB" w:rsidRPr="003C4183" w:rsidRDefault="00C75AEB" w:rsidP="00C75AEB">
      <w:pPr>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Reason for suggestion:</w:t>
      </w:r>
    </w:p>
    <w:p w:rsidR="00C75AEB" w:rsidRPr="006E1EBE" w:rsidRDefault="00C75AEB" w:rsidP="00C75AEB">
      <w:pPr>
        <w:pStyle w:val="ListParagraph"/>
        <w:numPr>
          <w:ilvl w:val="1"/>
          <w:numId w:val="32"/>
        </w:numPr>
        <w:spacing w:after="200" w:line="276" w:lineRule="auto"/>
        <w:rPr>
          <w:rFonts w:ascii="Times New Roman" w:hAnsi="Times New Roman" w:cs="Times New Roman"/>
          <w:b/>
          <w:bCs/>
          <w:sz w:val="24"/>
          <w:szCs w:val="24"/>
        </w:rPr>
      </w:pPr>
      <w:r w:rsidRPr="006E1EBE">
        <w:rPr>
          <w:rFonts w:ascii="Times New Roman" w:hAnsi="Times New Roman" w:cs="Times New Roman"/>
          <w:b/>
          <w:bCs/>
          <w:sz w:val="24"/>
          <w:szCs w:val="24"/>
        </w:rPr>
        <w:t xml:space="preserve">Australia </w:t>
      </w:r>
    </w:p>
    <w:p w:rsidR="00C75AEB" w:rsidRPr="003C4183" w:rsidRDefault="00C75AEB" w:rsidP="00C75AEB">
      <w:pPr>
        <w:pStyle w:val="ListParagraph"/>
        <w:numPr>
          <w:ilvl w:val="2"/>
          <w:numId w:val="32"/>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Its City to Restaurant count ratio is 1, which means there is only one restaurant for each city. </w:t>
      </w:r>
    </w:p>
    <w:p w:rsidR="00C75AEB" w:rsidRPr="003C4183" w:rsidRDefault="00C75AEB" w:rsidP="00C75AEB">
      <w:pPr>
        <w:pStyle w:val="ListParagraph"/>
        <w:numPr>
          <w:ilvl w:val="2"/>
          <w:numId w:val="32"/>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Its average order value for 2 is around 1350, but in some places like </w:t>
      </w:r>
      <w:proofErr w:type="spellStart"/>
      <w:r w:rsidRPr="003C4183">
        <w:rPr>
          <w:rFonts w:ascii="Times New Roman" w:hAnsi="Times New Roman" w:cs="Times New Roman"/>
          <w:sz w:val="24"/>
          <w:szCs w:val="24"/>
        </w:rPr>
        <w:t>Flaxton</w:t>
      </w:r>
      <w:proofErr w:type="spellEnd"/>
      <w:r w:rsidRPr="003C4183">
        <w:rPr>
          <w:rFonts w:ascii="Times New Roman" w:hAnsi="Times New Roman" w:cs="Times New Roman"/>
          <w:sz w:val="24"/>
          <w:szCs w:val="24"/>
        </w:rPr>
        <w:t xml:space="preserve"> and Montville its over 2000 and in Paynesville its around 6500</w:t>
      </w:r>
    </w:p>
    <w:p w:rsidR="00C75AEB" w:rsidRPr="003C4183" w:rsidRDefault="00C75AEB" w:rsidP="00C75AEB">
      <w:pPr>
        <w:pStyle w:val="ListParagraph"/>
        <w:numPr>
          <w:ilvl w:val="2"/>
          <w:numId w:val="32"/>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Though the country average rating is 3.7, in high order value city its below 2.5 which means there is a huge potential for good quality and tasty food</w:t>
      </w:r>
    </w:p>
    <w:p w:rsidR="00C75AEB" w:rsidRPr="006E1EBE" w:rsidRDefault="00C75AEB" w:rsidP="00C75AEB">
      <w:pPr>
        <w:pStyle w:val="ListParagraph"/>
        <w:numPr>
          <w:ilvl w:val="1"/>
          <w:numId w:val="32"/>
        </w:numPr>
        <w:spacing w:after="200" w:line="276" w:lineRule="auto"/>
        <w:rPr>
          <w:rFonts w:ascii="Times New Roman" w:hAnsi="Times New Roman" w:cs="Times New Roman"/>
          <w:b/>
          <w:bCs/>
          <w:sz w:val="24"/>
          <w:szCs w:val="24"/>
        </w:rPr>
      </w:pPr>
      <w:r w:rsidRPr="006E1EBE">
        <w:rPr>
          <w:rFonts w:ascii="Times New Roman" w:hAnsi="Times New Roman" w:cs="Times New Roman"/>
          <w:b/>
          <w:bCs/>
          <w:sz w:val="24"/>
          <w:szCs w:val="24"/>
        </w:rPr>
        <w:t>Canada</w:t>
      </w:r>
    </w:p>
    <w:p w:rsidR="00C75AEB" w:rsidRPr="003C4183" w:rsidRDefault="00C75AEB" w:rsidP="00C75AEB">
      <w:pPr>
        <w:pStyle w:val="ListParagraph"/>
        <w:numPr>
          <w:ilvl w:val="2"/>
          <w:numId w:val="32"/>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Its City to Restaurant count ratio is 1, which means there is only one restaurant for each city. </w:t>
      </w:r>
    </w:p>
    <w:p w:rsidR="00C75AEB" w:rsidRPr="003C4183" w:rsidRDefault="00C75AEB" w:rsidP="00C75AEB">
      <w:pPr>
        <w:pStyle w:val="ListParagraph"/>
        <w:numPr>
          <w:ilvl w:val="2"/>
          <w:numId w:val="32"/>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Its average order value for 2 is over 2200, but in places like Vineyard station its over 4500 with only one restaurant </w:t>
      </w:r>
    </w:p>
    <w:p w:rsidR="00C75AEB" w:rsidRPr="003C4183" w:rsidRDefault="00C75AEB" w:rsidP="00C75AEB">
      <w:pPr>
        <w:pStyle w:val="ListParagraph"/>
        <w:numPr>
          <w:ilvl w:val="2"/>
          <w:numId w:val="32"/>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Though the country average rating is 3.5, in some cities around 3 which indicates there is a huge demand for good quality and tasty food</w:t>
      </w:r>
    </w:p>
    <w:p w:rsidR="00C75AEB" w:rsidRPr="006E1EBE" w:rsidRDefault="00C75AEB" w:rsidP="00C75AEB">
      <w:pPr>
        <w:pStyle w:val="ListParagraph"/>
        <w:numPr>
          <w:ilvl w:val="1"/>
          <w:numId w:val="32"/>
        </w:numPr>
        <w:spacing w:after="200" w:line="276" w:lineRule="auto"/>
        <w:rPr>
          <w:rFonts w:ascii="Times New Roman" w:hAnsi="Times New Roman" w:cs="Times New Roman"/>
          <w:b/>
          <w:bCs/>
          <w:sz w:val="24"/>
          <w:szCs w:val="24"/>
        </w:rPr>
      </w:pPr>
      <w:r w:rsidRPr="006E1EBE">
        <w:rPr>
          <w:rFonts w:ascii="Times New Roman" w:hAnsi="Times New Roman" w:cs="Times New Roman"/>
          <w:b/>
          <w:bCs/>
          <w:sz w:val="24"/>
          <w:szCs w:val="24"/>
        </w:rPr>
        <w:t>Indonesia</w:t>
      </w:r>
    </w:p>
    <w:p w:rsidR="00C75AEB" w:rsidRPr="003C4183" w:rsidRDefault="00C75AEB" w:rsidP="00C75AEB">
      <w:pPr>
        <w:pStyle w:val="ListParagraph"/>
        <w:numPr>
          <w:ilvl w:val="2"/>
          <w:numId w:val="32"/>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Though its City to Restaurant count ratio is 5, which means there are 5 restaurants for each city, its majority of the restaurants i.e. with over 65% of the restaurants are in Jakarta rest other cities have around 2 restaurants per city. </w:t>
      </w:r>
    </w:p>
    <w:p w:rsidR="00C75AEB" w:rsidRPr="003C4183" w:rsidRDefault="00C75AEB" w:rsidP="00C75AEB">
      <w:pPr>
        <w:pStyle w:val="ListParagraph"/>
        <w:numPr>
          <w:ilvl w:val="2"/>
          <w:numId w:val="32"/>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Its average order value for 2 is around 1450, but in some place like </w:t>
      </w:r>
      <w:proofErr w:type="spellStart"/>
      <w:r w:rsidRPr="003C4183">
        <w:rPr>
          <w:rFonts w:ascii="Times New Roman" w:hAnsi="Times New Roman" w:cs="Times New Roman"/>
          <w:sz w:val="24"/>
          <w:szCs w:val="24"/>
        </w:rPr>
        <w:t>Tangerang</w:t>
      </w:r>
      <w:proofErr w:type="spellEnd"/>
      <w:r w:rsidRPr="003C4183">
        <w:rPr>
          <w:rFonts w:ascii="Times New Roman" w:hAnsi="Times New Roman" w:cs="Times New Roman"/>
          <w:sz w:val="24"/>
          <w:szCs w:val="24"/>
        </w:rPr>
        <w:t xml:space="preserve"> </w:t>
      </w:r>
      <w:proofErr w:type="gramStart"/>
      <w:r w:rsidRPr="003C4183">
        <w:rPr>
          <w:rFonts w:ascii="Times New Roman" w:hAnsi="Times New Roman" w:cs="Times New Roman"/>
          <w:sz w:val="24"/>
          <w:szCs w:val="24"/>
        </w:rPr>
        <w:t>its</w:t>
      </w:r>
      <w:proofErr w:type="gramEnd"/>
      <w:r w:rsidRPr="003C4183">
        <w:rPr>
          <w:rFonts w:ascii="Times New Roman" w:hAnsi="Times New Roman" w:cs="Times New Roman"/>
          <w:sz w:val="24"/>
          <w:szCs w:val="24"/>
        </w:rPr>
        <w:t xml:space="preserve"> around 1300 with satisfactory rating of 4, which means with good quality and better food there can be increase in AOV. </w:t>
      </w:r>
    </w:p>
    <w:p w:rsidR="00C75AEB" w:rsidRPr="003C4183" w:rsidRDefault="00C75AEB" w:rsidP="00C75AEB">
      <w:pPr>
        <w:spacing w:after="200" w:line="276" w:lineRule="auto"/>
        <w:rPr>
          <w:rFonts w:ascii="Times New Roman" w:hAnsi="Times New Roman" w:cs="Times New Roman"/>
          <w:sz w:val="24"/>
          <w:szCs w:val="24"/>
        </w:rPr>
      </w:pPr>
    </w:p>
    <w:p w:rsidR="00C30122" w:rsidRPr="00C30122" w:rsidRDefault="00C30122" w:rsidP="00C30122">
      <w:pPr>
        <w:numPr>
          <w:ilvl w:val="0"/>
          <w:numId w:val="30"/>
        </w:numPr>
        <w:textAlignment w:val="baseline"/>
        <w:rPr>
          <w:rFonts w:ascii="Arial" w:eastAsia="Times New Roman" w:hAnsi="Arial" w:cs="Arial"/>
          <w:b/>
          <w:bCs/>
          <w:color w:val="000000"/>
          <w:sz w:val="24"/>
          <w:szCs w:val="24"/>
        </w:rPr>
      </w:pPr>
      <w:r w:rsidRPr="00C30122">
        <w:rPr>
          <w:rFonts w:ascii="Arial" w:eastAsia="Times New Roman" w:hAnsi="Arial" w:cs="Arial"/>
          <w:color w:val="000000"/>
          <w:sz w:val="24"/>
          <w:szCs w:val="24"/>
        </w:rPr>
        <w:lastRenderedPageBreak/>
        <w:t>According to the countries you suggested, what is the current quality regarding ratings for restaurants that are open there?</w:t>
      </w:r>
    </w:p>
    <w:p w:rsidR="00C30122" w:rsidRDefault="00C30122" w:rsidP="00C30122">
      <w:pPr>
        <w:pStyle w:val="ListParagraph"/>
        <w:spacing w:after="200" w:line="276" w:lineRule="auto"/>
        <w:ind w:left="360"/>
        <w:rPr>
          <w:rFonts w:ascii="Times New Roman" w:hAnsi="Times New Roman" w:cs="Times New Roman"/>
          <w:sz w:val="24"/>
          <w:szCs w:val="24"/>
        </w:rPr>
      </w:pPr>
    </w:p>
    <w:p w:rsidR="00C75AEB" w:rsidRPr="003C4183" w:rsidRDefault="00C75AEB" w:rsidP="00C30122">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 xml:space="preserve">To get into the </w:t>
      </w:r>
      <w:r w:rsidRPr="006E1EBE">
        <w:rPr>
          <w:rFonts w:ascii="Times New Roman" w:hAnsi="Times New Roman" w:cs="Times New Roman"/>
          <w:b/>
          <w:bCs/>
          <w:sz w:val="24"/>
          <w:szCs w:val="24"/>
        </w:rPr>
        <w:t>ratings</w:t>
      </w:r>
      <w:r w:rsidRPr="003C4183">
        <w:rPr>
          <w:rFonts w:ascii="Times New Roman" w:hAnsi="Times New Roman" w:cs="Times New Roman"/>
          <w:sz w:val="24"/>
          <w:szCs w:val="24"/>
        </w:rPr>
        <w:t xml:space="preserve"> for the restaurants suggested, a pivot table is created</w:t>
      </w:r>
      <w:r>
        <w:rPr>
          <w:rFonts w:ascii="Times New Roman" w:hAnsi="Times New Roman" w:cs="Times New Roman"/>
          <w:sz w:val="24"/>
          <w:szCs w:val="24"/>
        </w:rPr>
        <w:t xml:space="preserve"> </w:t>
      </w:r>
      <w:r w:rsidRPr="003C4183">
        <w:rPr>
          <w:rFonts w:ascii="Times New Roman" w:hAnsi="Times New Roman" w:cs="Times New Roman"/>
          <w:sz w:val="24"/>
          <w:szCs w:val="24"/>
        </w:rPr>
        <w:t xml:space="preserve">where </w:t>
      </w:r>
      <w:r>
        <w:rPr>
          <w:rFonts w:ascii="Times New Roman" w:hAnsi="Times New Roman" w:cs="Times New Roman"/>
          <w:sz w:val="24"/>
          <w:szCs w:val="24"/>
        </w:rPr>
        <w:t>the</w:t>
      </w:r>
      <w:r w:rsidRPr="003C4183">
        <w:rPr>
          <w:rFonts w:ascii="Times New Roman" w:hAnsi="Times New Roman" w:cs="Times New Roman"/>
          <w:sz w:val="24"/>
          <w:szCs w:val="24"/>
        </w:rPr>
        <w:t xml:space="preserve"> analysis can be made regarding quality of the restaurant. </w:t>
      </w:r>
    </w:p>
    <w:p w:rsidR="00C75AEB" w:rsidRPr="003C4183" w:rsidRDefault="00C75AEB" w:rsidP="00C75AEB">
      <w:pPr>
        <w:pStyle w:val="ListParagraph"/>
        <w:spacing w:after="200" w:line="276" w:lineRule="auto"/>
        <w:ind w:left="360"/>
        <w:jc w:val="both"/>
        <w:rPr>
          <w:rFonts w:ascii="Times New Roman" w:hAnsi="Times New Roman" w:cs="Times New Roman"/>
          <w:sz w:val="24"/>
          <w:szCs w:val="24"/>
        </w:rPr>
      </w:pPr>
      <w:r w:rsidRPr="003C4183">
        <w:rPr>
          <w:rFonts w:ascii="Times New Roman" w:hAnsi="Times New Roman" w:cs="Times New Roman"/>
          <w:noProof/>
          <w:sz w:val="24"/>
          <w:szCs w:val="24"/>
          <w:lang w:val="en-US"/>
        </w:rPr>
        <mc:AlternateContent>
          <mc:Choice Requires="wpg">
            <w:drawing>
              <wp:anchor distT="0" distB="0" distL="114300" distR="114300" simplePos="0" relativeHeight="251674624" behindDoc="0" locked="0" layoutInCell="1" allowOverlap="1" wp14:anchorId="0AA8359E" wp14:editId="721DA372">
                <wp:simplePos x="0" y="0"/>
                <wp:positionH relativeFrom="margin">
                  <wp:posOffset>502920</wp:posOffset>
                </wp:positionH>
                <wp:positionV relativeFrom="paragraph">
                  <wp:posOffset>92710</wp:posOffset>
                </wp:positionV>
                <wp:extent cx="4549140" cy="1501140"/>
                <wp:effectExtent l="0" t="0" r="3810" b="3810"/>
                <wp:wrapSquare wrapText="bothSides"/>
                <wp:docPr id="1199575068" name="Group 12"/>
                <wp:cNvGraphicFramePr/>
                <a:graphic xmlns:a="http://schemas.openxmlformats.org/drawingml/2006/main">
                  <a:graphicData uri="http://schemas.microsoft.com/office/word/2010/wordprocessingGroup">
                    <wpg:wgp>
                      <wpg:cNvGrpSpPr/>
                      <wpg:grpSpPr>
                        <a:xfrm>
                          <a:off x="0" y="0"/>
                          <a:ext cx="4549140" cy="1501140"/>
                          <a:chOff x="0" y="0"/>
                          <a:chExt cx="5297382" cy="1760220"/>
                        </a:xfrm>
                      </wpg:grpSpPr>
                      <pic:pic xmlns:pic="http://schemas.openxmlformats.org/drawingml/2006/picture">
                        <pic:nvPicPr>
                          <pic:cNvPr id="104140922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42333"/>
                            <a:ext cx="2226310" cy="1710055"/>
                          </a:xfrm>
                          <a:prstGeom prst="rect">
                            <a:avLst/>
                          </a:prstGeom>
                        </pic:spPr>
                      </pic:pic>
                      <pic:pic xmlns:pic="http://schemas.openxmlformats.org/drawingml/2006/picture">
                        <pic:nvPicPr>
                          <pic:cNvPr id="1721569671" name="Picture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2269067" y="0"/>
                            <a:ext cx="3028315" cy="1760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61A7E91" id="Group 12" o:spid="_x0000_s1026" style="position:absolute;margin-left:39.6pt;margin-top:7.3pt;width:358.2pt;height:118.2pt;z-index:251674624;mso-position-horizontal-relative:margin;mso-width-relative:margin;mso-height-relative:margin" coordsize="52973,176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423;width:22263;height:171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Uaw6PIAAAA4wAAAA8AAABkcnMvZG93bnJldi54bWxET19rwjAQfxf2HcIN9qaJxQ3XGWUTHIIv&#10;2jnY49GcbVlzqUlWu2+/CAMf7/f/FqvBtqInHxrHGqYTBYK4dKbhSsPxYzOegwgR2WDrmDT8UoDV&#10;8m60wNy4Cx+oL2IlUgiHHDXUMXa5lKGsyWKYuI44cSfnLcZ0+koaj5cUbluZKfUkLTacGmrsaF1T&#10;+V38WA3zrX//7I/Fuq/k7s3s9+58evzS+uF+eH0BEWmIN/G/e2vSfDWbztRzlmVw/SkBIJd/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VGsOjyAAAAOMAAAAPAAAAAAAAAAAA&#10;AAAAAJ8CAABkcnMvZG93bnJldi54bWxQSwUGAAAAAAQABAD3AAAAlAMAAAAA&#10;">
                  <v:imagedata r:id="rId30" o:title=""/>
                  <v:path arrowok="t"/>
                </v:shape>
                <v:shape id="Picture 1" o:spid="_x0000_s1028" type="#_x0000_t75" style="position:absolute;left:22690;width:30283;height:176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DoYU/KAAAA4wAAAA8AAABkcnMvZG93bnJldi54bWxET81qwkAQvhf6DssUequbhBprdJXSEmhF&#10;CkYPehuyYxLMzobsVtM+fbcgeJzvf+bLwbTiTL1rLCuIRxEI4tLqhisFu23+9ALCeWSNrWVS8EMO&#10;lov7uzlm2l54Q+fCVyKEsMtQQe19l0npypoMupHtiAN3tL1BH86+krrHSwg3rUyiKJUGGw4NNXb0&#10;VlN5Kr6NgnzzfEg/TzQ2RWJXX3b3nu/Xv0o9PgyvMxCeBn8TX90fOsyfJPE4naaTGP5/CgDIxR8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ODoYU/KAAAA4wAAAA8AAAAAAAAA&#10;AAAAAAAAnwIAAGRycy9kb3ducmV2LnhtbFBLBQYAAAAABAAEAPcAAACWAwAAAAA=&#10;">
                  <v:imagedata r:id="rId31" o:title=""/>
                  <v:path arrowok="t"/>
                </v:shape>
                <w10:wrap type="square" anchorx="margin"/>
              </v:group>
            </w:pict>
          </mc:Fallback>
        </mc:AlternateContent>
      </w:r>
    </w:p>
    <w:p w:rsidR="00C75AEB" w:rsidRPr="003C4183" w:rsidRDefault="00C75AEB" w:rsidP="00C75AEB">
      <w:pPr>
        <w:spacing w:after="200" w:line="276" w:lineRule="auto"/>
        <w:ind w:left="720"/>
        <w:jc w:val="both"/>
        <w:rPr>
          <w:rFonts w:ascii="Times New Roman" w:hAnsi="Times New Roman" w:cs="Times New Roman"/>
          <w:sz w:val="24"/>
          <w:szCs w:val="24"/>
        </w:rPr>
      </w:pPr>
      <w:r w:rsidRPr="003C4183">
        <w:rPr>
          <w:rFonts w:ascii="Times New Roman" w:hAnsi="Times New Roman" w:cs="Times New Roman"/>
          <w:sz w:val="24"/>
          <w:szCs w:val="24"/>
        </w:rPr>
        <w:t xml:space="preserve"> </w:t>
      </w:r>
    </w:p>
    <w:p w:rsidR="00C5654D" w:rsidRDefault="00C5654D" w:rsidP="00C75AEB">
      <w:pPr>
        <w:spacing w:after="200" w:line="276" w:lineRule="auto"/>
        <w:ind w:left="360"/>
        <w:rPr>
          <w:rFonts w:ascii="Times New Roman" w:hAnsi="Times New Roman" w:cs="Times New Roman"/>
          <w:b/>
          <w:bCs/>
          <w:sz w:val="24"/>
          <w:szCs w:val="24"/>
        </w:rPr>
      </w:pPr>
    </w:p>
    <w:p w:rsidR="00C5654D" w:rsidRDefault="00C5654D" w:rsidP="00C75AEB">
      <w:pPr>
        <w:spacing w:after="200" w:line="276" w:lineRule="auto"/>
        <w:ind w:left="360"/>
        <w:rPr>
          <w:rFonts w:ascii="Times New Roman" w:hAnsi="Times New Roman" w:cs="Times New Roman"/>
          <w:b/>
          <w:bCs/>
          <w:sz w:val="24"/>
          <w:szCs w:val="24"/>
        </w:rPr>
      </w:pPr>
    </w:p>
    <w:p w:rsidR="00C5654D" w:rsidRDefault="00C5654D" w:rsidP="00C75AEB">
      <w:pPr>
        <w:spacing w:after="200" w:line="276" w:lineRule="auto"/>
        <w:ind w:left="360"/>
        <w:rPr>
          <w:rFonts w:ascii="Times New Roman" w:hAnsi="Times New Roman" w:cs="Times New Roman"/>
          <w:b/>
          <w:bCs/>
          <w:sz w:val="24"/>
          <w:szCs w:val="24"/>
        </w:rPr>
      </w:pPr>
    </w:p>
    <w:p w:rsidR="00C75AEB" w:rsidRDefault="00C5654D" w:rsidP="00C5654D">
      <w:pPr>
        <w:spacing w:after="200" w:line="276" w:lineRule="auto"/>
        <w:ind w:left="360"/>
        <w:rPr>
          <w:rFonts w:ascii="Times New Roman" w:hAnsi="Times New Roman" w:cs="Times New Roman"/>
          <w:sz w:val="24"/>
          <w:szCs w:val="24"/>
        </w:rPr>
      </w:pPr>
      <w:r>
        <w:rPr>
          <w:rFonts w:ascii="Times New Roman" w:hAnsi="Times New Roman" w:cs="Times New Roman"/>
          <w:b/>
          <w:bCs/>
          <w:sz w:val="24"/>
          <w:szCs w:val="24"/>
        </w:rPr>
        <w:t xml:space="preserve"> </w:t>
      </w:r>
      <w:r w:rsidR="00C75AEB" w:rsidRPr="006E1EBE">
        <w:rPr>
          <w:rFonts w:ascii="Times New Roman" w:hAnsi="Times New Roman" w:cs="Times New Roman"/>
          <w:b/>
          <w:bCs/>
          <w:sz w:val="24"/>
          <w:szCs w:val="24"/>
        </w:rPr>
        <w:t>Australia and Can</w:t>
      </w:r>
      <w:r w:rsidR="00180228">
        <w:rPr>
          <w:rFonts w:ascii="Times New Roman" w:hAnsi="Times New Roman" w:cs="Times New Roman"/>
          <w:b/>
          <w:bCs/>
          <w:sz w:val="24"/>
          <w:szCs w:val="24"/>
        </w:rPr>
        <w:t>a</w:t>
      </w:r>
      <w:r w:rsidR="00C75AEB" w:rsidRPr="006E1EBE">
        <w:rPr>
          <w:rFonts w:ascii="Times New Roman" w:hAnsi="Times New Roman" w:cs="Times New Roman"/>
          <w:b/>
          <w:bCs/>
          <w:sz w:val="24"/>
          <w:szCs w:val="24"/>
        </w:rPr>
        <w:t>da</w:t>
      </w:r>
      <w:r w:rsidR="00C75AEB" w:rsidRPr="003C4183">
        <w:rPr>
          <w:rFonts w:ascii="Times New Roman" w:hAnsi="Times New Roman" w:cs="Times New Roman"/>
          <w:sz w:val="24"/>
          <w:szCs w:val="24"/>
        </w:rPr>
        <w:t xml:space="preserve">’s rating are below </w:t>
      </w:r>
      <w:r w:rsidR="00C75AEB" w:rsidRPr="006E1EBE">
        <w:rPr>
          <w:rFonts w:ascii="Times New Roman" w:hAnsi="Times New Roman" w:cs="Times New Roman"/>
          <w:b/>
          <w:bCs/>
          <w:sz w:val="24"/>
          <w:szCs w:val="24"/>
        </w:rPr>
        <w:t xml:space="preserve">3.5 </w:t>
      </w:r>
      <w:r w:rsidR="00C75AEB" w:rsidRPr="003C4183">
        <w:rPr>
          <w:rFonts w:ascii="Times New Roman" w:hAnsi="Times New Roman" w:cs="Times New Roman"/>
          <w:sz w:val="24"/>
          <w:szCs w:val="24"/>
        </w:rPr>
        <w:t xml:space="preserve">which means there is a need of improvement in the service and food at these restaurants, by proving good customer satisfaction there is a huge potential in these countries. </w:t>
      </w:r>
    </w:p>
    <w:p w:rsidR="001349AD" w:rsidRPr="001349AD" w:rsidRDefault="001349AD" w:rsidP="001349AD">
      <w:pPr>
        <w:spacing w:before="100" w:beforeAutospacing="1" w:after="100" w:afterAutospacing="1"/>
        <w:rPr>
          <w:rFonts w:ascii="Times New Roman" w:eastAsia="Times New Roman" w:hAnsi="Times New Roman" w:cs="Times New Roman"/>
          <w:sz w:val="24"/>
          <w:szCs w:val="24"/>
        </w:rPr>
      </w:pPr>
      <w:r w:rsidRPr="001349AD">
        <w:rPr>
          <w:rFonts w:ascii="Times New Roman" w:eastAsia="Times New Roman" w:hAnsi="Times New Roman" w:cs="Times New Roman"/>
          <w:sz w:val="24"/>
          <w:szCs w:val="24"/>
        </w:rPr>
        <w:t>The pivot table analysis indicates that Indonesia currently demonstrates the highest restaurant quality with an average rating of 4.0, reflecting strong customer satisfaction and operational efficiency.</w:t>
      </w:r>
    </w:p>
    <w:p w:rsidR="00C75AEB" w:rsidRPr="001349AD" w:rsidRDefault="001349AD" w:rsidP="001349AD">
      <w:pPr>
        <w:spacing w:before="100" w:beforeAutospacing="1" w:after="100" w:afterAutospacing="1"/>
        <w:rPr>
          <w:rFonts w:ascii="Times New Roman" w:eastAsia="Times New Roman" w:hAnsi="Times New Roman" w:cs="Times New Roman"/>
          <w:sz w:val="24"/>
          <w:szCs w:val="24"/>
        </w:rPr>
      </w:pPr>
      <w:r w:rsidRPr="001349AD">
        <w:rPr>
          <w:rFonts w:ascii="Times New Roman" w:eastAsia="Times New Roman" w:hAnsi="Times New Roman" w:cs="Times New Roman"/>
          <w:sz w:val="24"/>
          <w:szCs w:val="24"/>
        </w:rPr>
        <w:t>Australia (3.66) and Canada (3.58) show moderate performance levels. While not critically low, these ratings suggest opportunities for improvement in service quality, customer experience, and food consistency. Targeted operational enhancements in these countries could significantly elevate ratings, customer retention, and overall revenue growth.</w:t>
      </w:r>
    </w:p>
    <w:p w:rsidR="00C30122" w:rsidRPr="00C30122" w:rsidRDefault="00C30122" w:rsidP="00C30122">
      <w:pPr>
        <w:numPr>
          <w:ilvl w:val="0"/>
          <w:numId w:val="30"/>
        </w:numPr>
        <w:textAlignment w:val="baseline"/>
        <w:rPr>
          <w:rFonts w:ascii="Arial" w:eastAsia="Times New Roman" w:hAnsi="Arial" w:cs="Arial"/>
          <w:b/>
          <w:bCs/>
          <w:color w:val="000000"/>
          <w:sz w:val="24"/>
          <w:szCs w:val="24"/>
        </w:rPr>
      </w:pPr>
      <w:r w:rsidRPr="00C30122">
        <w:rPr>
          <w:rFonts w:ascii="Arial" w:eastAsia="Times New Roman" w:hAnsi="Arial" w:cs="Arial"/>
          <w:color w:val="000000"/>
          <w:sz w:val="24"/>
          <w:szCs w:val="24"/>
        </w:rPr>
        <w:t>Also, what is the current expenditure on food in the suggested countries, so we can keep our financial expenditure in control?</w:t>
      </w:r>
    </w:p>
    <w:p w:rsidR="00C30122" w:rsidRDefault="001349AD" w:rsidP="00C30122">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noProof/>
          <w:sz w:val="24"/>
          <w:szCs w:val="24"/>
          <w:lang w:val="en-US"/>
        </w:rPr>
        <mc:AlternateContent>
          <mc:Choice Requires="wpg">
            <w:drawing>
              <wp:anchor distT="0" distB="0" distL="114300" distR="114300" simplePos="0" relativeHeight="251673600" behindDoc="0" locked="0" layoutInCell="1" allowOverlap="1" wp14:anchorId="0D4EEE22" wp14:editId="28123C22">
                <wp:simplePos x="0" y="0"/>
                <wp:positionH relativeFrom="margin">
                  <wp:posOffset>205740</wp:posOffset>
                </wp:positionH>
                <wp:positionV relativeFrom="paragraph">
                  <wp:posOffset>561975</wp:posOffset>
                </wp:positionV>
                <wp:extent cx="5577840" cy="2278380"/>
                <wp:effectExtent l="0" t="0" r="3810" b="7620"/>
                <wp:wrapSquare wrapText="bothSides"/>
                <wp:docPr id="515360833" name="Group 11"/>
                <wp:cNvGraphicFramePr/>
                <a:graphic xmlns:a="http://schemas.openxmlformats.org/drawingml/2006/main">
                  <a:graphicData uri="http://schemas.microsoft.com/office/word/2010/wordprocessingGroup">
                    <wpg:wgp>
                      <wpg:cNvGrpSpPr/>
                      <wpg:grpSpPr>
                        <a:xfrm>
                          <a:off x="0" y="0"/>
                          <a:ext cx="5577840" cy="2278380"/>
                          <a:chOff x="0" y="0"/>
                          <a:chExt cx="5528733" cy="2115185"/>
                        </a:xfrm>
                      </wpg:grpSpPr>
                      <pic:pic xmlns:pic="http://schemas.openxmlformats.org/drawingml/2006/picture">
                        <pic:nvPicPr>
                          <pic:cNvPr id="539853172"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590800" cy="2091055"/>
                          </a:xfrm>
                          <a:prstGeom prst="rect">
                            <a:avLst/>
                          </a:prstGeom>
                        </pic:spPr>
                      </pic:pic>
                      <pic:pic xmlns:pic="http://schemas.openxmlformats.org/drawingml/2006/picture">
                        <pic:nvPicPr>
                          <pic:cNvPr id="1422135331" name="Picture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2633133" y="0"/>
                            <a:ext cx="2895600" cy="21151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5C8B81D" id="Group 11" o:spid="_x0000_s1026" style="position:absolute;margin-left:16.2pt;margin-top:44.25pt;width:439.2pt;height:179.4pt;z-index:251673600;mso-position-horizontal-relative:margin;mso-width-relative:margin;mso-height-relative:margin" coordsize="55287,211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">
                <v:shape id="Picture 1" o:spid="_x0000_s1027" type="#_x0000_t75" style="position:absolute;width:25908;height:209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purHJAAAA4gAAAA8AAABkcnMvZG93bnJldi54bWxEj81qwkAUhfcF32G4gpuik6ipmjqKWIVu&#10;qy5cXjO3STBzJ2SmGn16RxC6PJyfjzNftqYSF2pcaVlBPIhAEGdWl5wrOOy3/SkI55E1VpZJwY0c&#10;LBedtzmm2l75hy47n4swwi5FBYX3dSqlywoy6Aa2Jg7er20M+iCbXOoGr2HcVHIYRR/SYMmBUGBN&#10;64Ky8+7PBO7XLDmc7jZ+v9fRvt2ej+tqM1aq121XnyA8tf4//Gp/awXJaDZNRvFkCM9L4Q7IxQM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z+m6sckAAADiAAAADwAAAAAAAAAA&#10;AAAAAACfAgAAZHJzL2Rvd25yZXYueG1sUEsFBgAAAAAEAAQA9wAAAJUDAAAAAA==&#10;">
                  <v:imagedata r:id="rId34" o:title=""/>
                  <v:path arrowok="t"/>
                </v:shape>
                <v:shape id="Picture 1" o:spid="_x0000_s1028" type="#_x0000_t75" style="position:absolute;left:26331;width:28956;height:211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YPXzPJAAAA4wAAAA8AAABkcnMvZG93bnJldi54bWxET0trAjEQvgv9D2EKXkSzjyqyNUorFQp6&#10;cSuIt2Ez3d12M1k2qab/vikUepzvPatNMJ240uBaywrSWQKCuLK65VrB6W03XYJwHlljZ5kUfJOD&#10;zfputMJC2xsf6Vr6WsQQdgUqaLzvCyld1ZBBN7M9ceTe7WDQx3OopR7wFsNNJ7MkWUiDLceGBnva&#10;NlR9ll9GQbn/OLb7HXWT5/QQsnreh/PLRanxfXh6BOEp+H/xn/tVx/kPWZbm8zxP4fenCIBc/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9g9fM8kAAADjAAAADwAAAAAAAAAA&#10;AAAAAACfAgAAZHJzL2Rvd25yZXYueG1sUEsFBgAAAAAEAAQA9wAAAJUDAAAAAA==&#10;">
                  <v:imagedata r:id="rId35" o:title=""/>
                  <v:path arrowok="t"/>
                </v:shape>
                <w10:wrap type="square" anchorx="margin"/>
              </v:group>
            </w:pict>
          </mc:Fallback>
        </mc:AlternateContent>
      </w:r>
    </w:p>
    <w:p w:rsidR="00C75AEB" w:rsidRPr="003C4183" w:rsidRDefault="00C75AEB" w:rsidP="00C30122">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lastRenderedPageBreak/>
        <w:t>For maintain</w:t>
      </w:r>
      <w:r>
        <w:rPr>
          <w:rFonts w:ascii="Times New Roman" w:hAnsi="Times New Roman" w:cs="Times New Roman"/>
          <w:sz w:val="24"/>
          <w:szCs w:val="24"/>
        </w:rPr>
        <w:t>ing</w:t>
      </w:r>
      <w:r w:rsidRPr="003C4183">
        <w:rPr>
          <w:rFonts w:ascii="Times New Roman" w:hAnsi="Times New Roman" w:cs="Times New Roman"/>
          <w:sz w:val="24"/>
          <w:szCs w:val="24"/>
        </w:rPr>
        <w:t xml:space="preserve"> the </w:t>
      </w:r>
      <w:r w:rsidRPr="006E1EBE">
        <w:rPr>
          <w:rFonts w:ascii="Times New Roman" w:hAnsi="Times New Roman" w:cs="Times New Roman"/>
          <w:b/>
          <w:bCs/>
          <w:sz w:val="24"/>
          <w:szCs w:val="24"/>
        </w:rPr>
        <w:t>expenditures</w:t>
      </w:r>
      <w:r w:rsidRPr="003C4183">
        <w:rPr>
          <w:rFonts w:ascii="Times New Roman" w:hAnsi="Times New Roman" w:cs="Times New Roman"/>
          <w:sz w:val="24"/>
          <w:szCs w:val="24"/>
        </w:rPr>
        <w:t xml:space="preserve"> of the restaurants, analysis </w:t>
      </w:r>
      <w:r>
        <w:rPr>
          <w:rFonts w:ascii="Times New Roman" w:hAnsi="Times New Roman" w:cs="Times New Roman"/>
          <w:sz w:val="24"/>
          <w:szCs w:val="24"/>
        </w:rPr>
        <w:t xml:space="preserve">is </w:t>
      </w:r>
      <w:r w:rsidRPr="003C4183">
        <w:rPr>
          <w:rFonts w:ascii="Times New Roman" w:hAnsi="Times New Roman" w:cs="Times New Roman"/>
          <w:sz w:val="24"/>
          <w:szCs w:val="24"/>
        </w:rPr>
        <w:t xml:space="preserve">made on average cost for 2 to forecast the financial expenditure. </w:t>
      </w:r>
    </w:p>
    <w:p w:rsidR="00C75AEB" w:rsidRPr="003C4183" w:rsidRDefault="00C75AEB" w:rsidP="00C75AEB">
      <w:pPr>
        <w:spacing w:after="200" w:line="276" w:lineRule="auto"/>
        <w:jc w:val="both"/>
        <w:rPr>
          <w:rFonts w:ascii="Times New Roman" w:hAnsi="Times New Roman" w:cs="Times New Roman"/>
          <w:sz w:val="24"/>
          <w:szCs w:val="24"/>
        </w:rPr>
      </w:pPr>
      <w:r w:rsidRPr="003C4183">
        <w:rPr>
          <w:rFonts w:ascii="Times New Roman" w:hAnsi="Times New Roman" w:cs="Times New Roman"/>
          <w:sz w:val="24"/>
          <w:szCs w:val="24"/>
        </w:rPr>
        <w:t xml:space="preserve">      </w:t>
      </w:r>
    </w:p>
    <w:p w:rsidR="00C75AEB" w:rsidRPr="003C4183" w:rsidRDefault="00C75AEB" w:rsidP="00C75AEB">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The average cost for two in,</w:t>
      </w:r>
    </w:p>
    <w:p w:rsidR="00C75AEB" w:rsidRPr="003C4183" w:rsidRDefault="00C75AEB" w:rsidP="00C75AEB">
      <w:pPr>
        <w:pStyle w:val="ListParagraph"/>
        <w:numPr>
          <w:ilvl w:val="2"/>
          <w:numId w:val="30"/>
        </w:numPr>
        <w:spacing w:after="200" w:line="276" w:lineRule="auto"/>
        <w:rPr>
          <w:rFonts w:ascii="Times New Roman" w:hAnsi="Times New Roman" w:cs="Times New Roman"/>
          <w:sz w:val="24"/>
          <w:szCs w:val="24"/>
        </w:rPr>
      </w:pPr>
      <w:r w:rsidRPr="006E1EBE">
        <w:rPr>
          <w:rFonts w:ascii="Times New Roman" w:hAnsi="Times New Roman" w:cs="Times New Roman"/>
          <w:b/>
          <w:bCs/>
          <w:sz w:val="24"/>
          <w:szCs w:val="24"/>
        </w:rPr>
        <w:t>Australia</w:t>
      </w:r>
      <w:r w:rsidRPr="003C4183">
        <w:rPr>
          <w:rFonts w:ascii="Times New Roman" w:hAnsi="Times New Roman" w:cs="Times New Roman"/>
          <w:sz w:val="24"/>
          <w:szCs w:val="24"/>
        </w:rPr>
        <w:t xml:space="preserve"> is around </w:t>
      </w:r>
      <w:r w:rsidRPr="006E1EBE">
        <w:rPr>
          <w:rFonts w:ascii="Times New Roman" w:hAnsi="Times New Roman" w:cs="Times New Roman"/>
          <w:b/>
          <w:bCs/>
          <w:sz w:val="24"/>
          <w:szCs w:val="24"/>
        </w:rPr>
        <w:t>Rs.1350</w:t>
      </w:r>
      <w:r w:rsidRPr="003C4183">
        <w:rPr>
          <w:rFonts w:ascii="Times New Roman" w:hAnsi="Times New Roman" w:cs="Times New Roman"/>
          <w:sz w:val="24"/>
          <w:szCs w:val="24"/>
        </w:rPr>
        <w:t xml:space="preserve"> but in places like </w:t>
      </w:r>
      <w:proofErr w:type="spellStart"/>
      <w:r w:rsidRPr="003C4183">
        <w:rPr>
          <w:rFonts w:ascii="Times New Roman" w:hAnsi="Times New Roman" w:cs="Times New Roman"/>
          <w:sz w:val="24"/>
          <w:szCs w:val="24"/>
        </w:rPr>
        <w:t>Flaxton</w:t>
      </w:r>
      <w:proofErr w:type="spellEnd"/>
      <w:r w:rsidRPr="003C4183">
        <w:rPr>
          <w:rFonts w:ascii="Times New Roman" w:hAnsi="Times New Roman" w:cs="Times New Roman"/>
          <w:sz w:val="24"/>
          <w:szCs w:val="24"/>
        </w:rPr>
        <w:t xml:space="preserve"> and Montville </w:t>
      </w:r>
      <w:proofErr w:type="gramStart"/>
      <w:r w:rsidRPr="003C4183">
        <w:rPr>
          <w:rFonts w:ascii="Times New Roman" w:hAnsi="Times New Roman" w:cs="Times New Roman"/>
          <w:sz w:val="24"/>
          <w:szCs w:val="24"/>
        </w:rPr>
        <w:t>its</w:t>
      </w:r>
      <w:proofErr w:type="gramEnd"/>
      <w:r w:rsidRPr="003C4183">
        <w:rPr>
          <w:rFonts w:ascii="Times New Roman" w:hAnsi="Times New Roman" w:cs="Times New Roman"/>
          <w:sz w:val="24"/>
          <w:szCs w:val="24"/>
        </w:rPr>
        <w:t xml:space="preserve"> over Rs.2000 and in Paynesville its around Rs.6500.</w:t>
      </w:r>
    </w:p>
    <w:p w:rsidR="00C75AEB" w:rsidRPr="003C4183" w:rsidRDefault="00C75AEB" w:rsidP="00C75AEB">
      <w:pPr>
        <w:pStyle w:val="ListParagraph"/>
        <w:numPr>
          <w:ilvl w:val="2"/>
          <w:numId w:val="30"/>
        </w:numPr>
        <w:spacing w:after="200" w:line="276" w:lineRule="auto"/>
        <w:rPr>
          <w:rFonts w:ascii="Times New Roman" w:hAnsi="Times New Roman" w:cs="Times New Roman"/>
          <w:sz w:val="24"/>
          <w:szCs w:val="24"/>
        </w:rPr>
      </w:pPr>
      <w:r w:rsidRPr="006E1EBE">
        <w:rPr>
          <w:rFonts w:ascii="Times New Roman" w:hAnsi="Times New Roman" w:cs="Times New Roman"/>
          <w:b/>
          <w:bCs/>
          <w:sz w:val="24"/>
          <w:szCs w:val="24"/>
        </w:rPr>
        <w:t>Canada</w:t>
      </w:r>
      <w:r w:rsidRPr="003C4183">
        <w:rPr>
          <w:rFonts w:ascii="Times New Roman" w:hAnsi="Times New Roman" w:cs="Times New Roman"/>
          <w:sz w:val="24"/>
          <w:szCs w:val="24"/>
        </w:rPr>
        <w:t xml:space="preserve"> is over </w:t>
      </w:r>
      <w:r w:rsidRPr="006E1EBE">
        <w:rPr>
          <w:rFonts w:ascii="Times New Roman" w:hAnsi="Times New Roman" w:cs="Times New Roman"/>
          <w:b/>
          <w:bCs/>
          <w:sz w:val="24"/>
          <w:szCs w:val="24"/>
        </w:rPr>
        <w:t>Rs.2200</w:t>
      </w:r>
      <w:r w:rsidRPr="003C4183">
        <w:rPr>
          <w:rFonts w:ascii="Times New Roman" w:hAnsi="Times New Roman" w:cs="Times New Roman"/>
          <w:sz w:val="24"/>
          <w:szCs w:val="24"/>
        </w:rPr>
        <w:t>, but in places like Vineyard station its over Rs.4500 with only one restaurant</w:t>
      </w:r>
    </w:p>
    <w:p w:rsidR="00C75AEB" w:rsidRPr="003C4183" w:rsidRDefault="00C75AEB" w:rsidP="00C75AEB">
      <w:pPr>
        <w:pStyle w:val="ListParagraph"/>
        <w:numPr>
          <w:ilvl w:val="2"/>
          <w:numId w:val="30"/>
        </w:numPr>
        <w:spacing w:after="200" w:line="276" w:lineRule="auto"/>
        <w:rPr>
          <w:rFonts w:ascii="Times New Roman" w:hAnsi="Times New Roman" w:cs="Times New Roman"/>
          <w:sz w:val="24"/>
          <w:szCs w:val="24"/>
        </w:rPr>
      </w:pPr>
      <w:r w:rsidRPr="006E1EBE">
        <w:rPr>
          <w:rFonts w:ascii="Times New Roman" w:hAnsi="Times New Roman" w:cs="Times New Roman"/>
          <w:b/>
          <w:bCs/>
          <w:sz w:val="24"/>
          <w:szCs w:val="24"/>
        </w:rPr>
        <w:t>Indonesia</w:t>
      </w:r>
      <w:r w:rsidRPr="003C4183">
        <w:rPr>
          <w:rFonts w:ascii="Times New Roman" w:hAnsi="Times New Roman" w:cs="Times New Roman"/>
          <w:sz w:val="24"/>
          <w:szCs w:val="24"/>
        </w:rPr>
        <w:t xml:space="preserve"> is over </w:t>
      </w:r>
      <w:r w:rsidRPr="006E1EBE">
        <w:rPr>
          <w:rFonts w:ascii="Times New Roman" w:hAnsi="Times New Roman" w:cs="Times New Roman"/>
          <w:b/>
          <w:bCs/>
          <w:sz w:val="24"/>
          <w:szCs w:val="24"/>
        </w:rPr>
        <w:t>Rs.1450.</w:t>
      </w:r>
    </w:p>
    <w:p w:rsidR="00C75AEB" w:rsidRPr="003C4183" w:rsidRDefault="00C75AEB" w:rsidP="00C75AEB">
      <w:pPr>
        <w:spacing w:after="200" w:line="276" w:lineRule="auto"/>
        <w:ind w:left="384"/>
        <w:rPr>
          <w:rFonts w:ascii="Times New Roman" w:hAnsi="Times New Roman" w:cs="Times New Roman"/>
          <w:sz w:val="24"/>
          <w:szCs w:val="24"/>
        </w:rPr>
      </w:pPr>
      <w:r w:rsidRPr="003C4183">
        <w:rPr>
          <w:rFonts w:ascii="Times New Roman" w:hAnsi="Times New Roman" w:cs="Times New Roman"/>
          <w:sz w:val="24"/>
          <w:szCs w:val="24"/>
        </w:rPr>
        <w:t xml:space="preserve">According to the average cost for two in these countries, a forecast of expenditure has to be made so that the financial expenses are maintained efficiently. </w:t>
      </w:r>
    </w:p>
    <w:p w:rsidR="001349AD" w:rsidRDefault="001349AD" w:rsidP="001349AD">
      <w:pPr>
        <w:pStyle w:val="NormalWeb"/>
      </w:pPr>
      <w:r>
        <w:t>The expenditure analysis indicates that Canada leads in average customer spending (₹2,219), positioning it as a premium and high-revenue market. Indonesia demonstrates balanced financial performance with moderate spending (₹1,462) and strong customer satisfaction, suggesting operational efficiency and pricing alignment. Australia records the lowest average order value (₹1,329), highlighting an opportunity to enhance revenue through upselling strategies and improved value perception.</w:t>
      </w:r>
    </w:p>
    <w:p w:rsidR="001349AD" w:rsidRDefault="001349AD" w:rsidP="001349AD">
      <w:pPr>
        <w:pStyle w:val="NormalWeb"/>
      </w:pPr>
      <w:r>
        <w:t>To maintain financial control:</w:t>
      </w:r>
    </w:p>
    <w:p w:rsidR="001349AD" w:rsidRDefault="001349AD" w:rsidP="001349AD">
      <w:pPr>
        <w:pStyle w:val="NormalWeb"/>
        <w:numPr>
          <w:ilvl w:val="0"/>
          <w:numId w:val="49"/>
        </w:numPr>
      </w:pPr>
      <w:r>
        <w:t>Canada should focus on cost optimization and margin management.</w:t>
      </w:r>
    </w:p>
    <w:p w:rsidR="001349AD" w:rsidRDefault="001349AD" w:rsidP="001349AD">
      <w:pPr>
        <w:pStyle w:val="NormalWeb"/>
        <w:numPr>
          <w:ilvl w:val="0"/>
          <w:numId w:val="49"/>
        </w:numPr>
      </w:pPr>
      <w:r>
        <w:t>Indonesia should scale while maintaining service quality.</w:t>
      </w:r>
    </w:p>
    <w:p w:rsidR="001349AD" w:rsidRDefault="001349AD" w:rsidP="001349AD">
      <w:pPr>
        <w:pStyle w:val="NormalWeb"/>
        <w:numPr>
          <w:ilvl w:val="0"/>
          <w:numId w:val="49"/>
        </w:numPr>
      </w:pPr>
      <w:r>
        <w:t>Australia should implement revenue enhancement strategies to increase basket size.</w:t>
      </w:r>
    </w:p>
    <w:p w:rsidR="00C75AEB" w:rsidRPr="003C4183" w:rsidRDefault="00C75AEB" w:rsidP="00C75AEB">
      <w:pPr>
        <w:spacing w:after="200" w:line="276" w:lineRule="auto"/>
        <w:ind w:left="384"/>
        <w:jc w:val="both"/>
        <w:rPr>
          <w:rFonts w:ascii="Times New Roman" w:hAnsi="Times New Roman" w:cs="Times New Roman"/>
          <w:sz w:val="24"/>
          <w:szCs w:val="24"/>
        </w:rPr>
      </w:pPr>
    </w:p>
    <w:p w:rsidR="0068138D" w:rsidRPr="0068138D" w:rsidRDefault="0068138D" w:rsidP="00C75AEB">
      <w:pPr>
        <w:pStyle w:val="ListParagraph"/>
        <w:numPr>
          <w:ilvl w:val="0"/>
          <w:numId w:val="30"/>
        </w:numPr>
        <w:spacing w:after="200" w:line="276" w:lineRule="auto"/>
        <w:rPr>
          <w:rFonts w:ascii="Times New Roman" w:hAnsi="Times New Roman" w:cs="Times New Roman"/>
          <w:sz w:val="24"/>
          <w:szCs w:val="24"/>
        </w:rPr>
      </w:pPr>
      <w:r w:rsidRPr="0068138D">
        <w:rPr>
          <w:rFonts w:ascii="Arial" w:hAnsi="Arial" w:cs="Arial"/>
          <w:color w:val="000000"/>
          <w:sz w:val="24"/>
          <w:szCs w:val="24"/>
        </w:rPr>
        <w:t>Come up with the names of restaurants from the recommended states that are our biggest competitors and also those that are rated in the lower brackets</w:t>
      </w:r>
    </w:p>
    <w:p w:rsidR="0068138D" w:rsidRDefault="0068138D" w:rsidP="0068138D">
      <w:pPr>
        <w:pStyle w:val="ListParagraph"/>
        <w:spacing w:after="200" w:line="276" w:lineRule="auto"/>
        <w:ind w:left="360"/>
        <w:rPr>
          <w:rFonts w:ascii="Times New Roman" w:hAnsi="Times New Roman" w:cs="Times New Roman"/>
          <w:sz w:val="24"/>
          <w:szCs w:val="24"/>
        </w:rPr>
      </w:pPr>
    </w:p>
    <w:p w:rsidR="00C75AEB" w:rsidRPr="003C4183" w:rsidRDefault="00C75AEB" w:rsidP="0068138D">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 xml:space="preserve">Having Idea about the </w:t>
      </w:r>
      <w:r w:rsidRPr="006E1EBE">
        <w:rPr>
          <w:rFonts w:ascii="Times New Roman" w:hAnsi="Times New Roman" w:cs="Times New Roman"/>
          <w:b/>
          <w:bCs/>
          <w:sz w:val="24"/>
          <w:szCs w:val="24"/>
        </w:rPr>
        <w:t>competitors</w:t>
      </w:r>
      <w:r w:rsidRPr="003C4183">
        <w:rPr>
          <w:rFonts w:ascii="Times New Roman" w:hAnsi="Times New Roman" w:cs="Times New Roman"/>
          <w:sz w:val="24"/>
          <w:szCs w:val="24"/>
        </w:rPr>
        <w:t xml:space="preserve"> and making analysis on them is a must when it comes to entering into the market. Competitor analysis helps us to set a benchmark in the performance, discover opportunities and Improve Strategy. </w:t>
      </w:r>
    </w:p>
    <w:p w:rsidR="00C75AEB" w:rsidRPr="003C4183" w:rsidRDefault="00C75AEB" w:rsidP="00C75AEB">
      <w:pPr>
        <w:pStyle w:val="ListParagraph"/>
        <w:spacing w:after="200" w:line="276" w:lineRule="auto"/>
        <w:ind w:left="360"/>
        <w:jc w:val="both"/>
        <w:rPr>
          <w:rFonts w:ascii="Times New Roman" w:hAnsi="Times New Roman" w:cs="Times New Roman"/>
          <w:sz w:val="24"/>
          <w:szCs w:val="24"/>
        </w:rPr>
      </w:pPr>
    </w:p>
    <w:p w:rsidR="00C75AEB" w:rsidRPr="003C4183" w:rsidRDefault="00C75AEB" w:rsidP="00C75AEB">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 xml:space="preserve">When it </w:t>
      </w:r>
      <w:proofErr w:type="gramStart"/>
      <w:r w:rsidRPr="003C4183">
        <w:rPr>
          <w:rFonts w:ascii="Times New Roman" w:hAnsi="Times New Roman" w:cs="Times New Roman"/>
          <w:sz w:val="24"/>
          <w:szCs w:val="24"/>
        </w:rPr>
        <w:t>Comes</w:t>
      </w:r>
      <w:proofErr w:type="gramEnd"/>
      <w:r w:rsidRPr="003C4183">
        <w:rPr>
          <w:rFonts w:ascii="Times New Roman" w:hAnsi="Times New Roman" w:cs="Times New Roman"/>
          <w:sz w:val="24"/>
          <w:szCs w:val="24"/>
        </w:rPr>
        <w:t xml:space="preserve"> to the competitors in the suggested Countries and cities</w:t>
      </w:r>
      <w:r>
        <w:rPr>
          <w:rFonts w:ascii="Times New Roman" w:hAnsi="Times New Roman" w:cs="Times New Roman"/>
          <w:sz w:val="24"/>
          <w:szCs w:val="24"/>
        </w:rPr>
        <w:t xml:space="preserve"> with price range 1-2 and 2-3 are, </w:t>
      </w:r>
      <w:r w:rsidRPr="003C4183">
        <w:rPr>
          <w:rFonts w:ascii="Times New Roman" w:hAnsi="Times New Roman" w:cs="Times New Roman"/>
          <w:sz w:val="24"/>
          <w:szCs w:val="24"/>
        </w:rPr>
        <w:t xml:space="preserve"> </w:t>
      </w:r>
    </w:p>
    <w:p w:rsidR="00C75AEB" w:rsidRPr="006E1EBE" w:rsidRDefault="00C75AEB" w:rsidP="00C75AEB">
      <w:pPr>
        <w:pStyle w:val="ListParagraph"/>
        <w:numPr>
          <w:ilvl w:val="0"/>
          <w:numId w:val="33"/>
        </w:numPr>
        <w:spacing w:after="200" w:line="276" w:lineRule="auto"/>
        <w:jc w:val="both"/>
        <w:rPr>
          <w:rFonts w:ascii="Times New Roman" w:hAnsi="Times New Roman" w:cs="Times New Roman"/>
          <w:b/>
          <w:bCs/>
          <w:sz w:val="24"/>
          <w:szCs w:val="24"/>
        </w:rPr>
      </w:pPr>
      <w:r w:rsidRPr="006E1EBE">
        <w:rPr>
          <w:rFonts w:ascii="Times New Roman" w:hAnsi="Times New Roman" w:cs="Times New Roman"/>
          <w:b/>
          <w:bCs/>
          <w:sz w:val="24"/>
          <w:szCs w:val="24"/>
        </w:rPr>
        <w:t xml:space="preserve">Australia </w:t>
      </w:r>
    </w:p>
    <w:p w:rsidR="00C75AEB" w:rsidRPr="003C4183" w:rsidRDefault="00C75AEB" w:rsidP="00C75AEB">
      <w:pPr>
        <w:pStyle w:val="ListParagraph"/>
        <w:numPr>
          <w:ilvl w:val="1"/>
          <w:numId w:val="33"/>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Since there are only one restaurant in each city there is no much of competition when compared city wise, however in the suggested cities like </w:t>
      </w:r>
      <w:proofErr w:type="spellStart"/>
      <w:r w:rsidRPr="003C4183">
        <w:rPr>
          <w:rFonts w:ascii="Times New Roman" w:hAnsi="Times New Roman" w:cs="Times New Roman"/>
          <w:sz w:val="24"/>
          <w:szCs w:val="24"/>
        </w:rPr>
        <w:t>Flaxton</w:t>
      </w:r>
      <w:proofErr w:type="spellEnd"/>
      <w:r w:rsidRPr="003C4183">
        <w:rPr>
          <w:rFonts w:ascii="Times New Roman" w:hAnsi="Times New Roman" w:cs="Times New Roman"/>
          <w:sz w:val="24"/>
          <w:szCs w:val="24"/>
        </w:rPr>
        <w:t xml:space="preserve">, Montville, Paynesville there are competitors like </w:t>
      </w:r>
      <w:proofErr w:type="spellStart"/>
      <w:r w:rsidRPr="003C4183">
        <w:rPr>
          <w:rFonts w:ascii="Times New Roman" w:hAnsi="Times New Roman" w:cs="Times New Roman"/>
          <w:sz w:val="24"/>
          <w:szCs w:val="24"/>
        </w:rPr>
        <w:t>Flaxton</w:t>
      </w:r>
      <w:proofErr w:type="spellEnd"/>
      <w:r w:rsidRPr="003C4183">
        <w:rPr>
          <w:rFonts w:ascii="Times New Roman" w:hAnsi="Times New Roman" w:cs="Times New Roman"/>
          <w:sz w:val="24"/>
          <w:szCs w:val="24"/>
        </w:rPr>
        <w:t xml:space="preserve"> Gardens, Poets Café and Pier 70 respectively.  </w:t>
      </w:r>
    </w:p>
    <w:p w:rsidR="00C75AEB" w:rsidRPr="00F505A2" w:rsidRDefault="00C75AEB" w:rsidP="00C75AEB">
      <w:pPr>
        <w:pStyle w:val="ListParagraph"/>
        <w:numPr>
          <w:ilvl w:val="1"/>
          <w:numId w:val="33"/>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lastRenderedPageBreak/>
        <w:t>Even though they have high AOV for 2 but their rating is very low. To stay ahead with the quality food and ambiance is sufficient.</w:t>
      </w:r>
    </w:p>
    <w:p w:rsidR="00C75AEB" w:rsidRPr="003C4183" w:rsidRDefault="00C75AEB" w:rsidP="00C75AEB">
      <w:pPr>
        <w:spacing w:after="200" w:line="276" w:lineRule="auto"/>
        <w:jc w:val="both"/>
        <w:rPr>
          <w:rFonts w:ascii="Times New Roman" w:hAnsi="Times New Roman" w:cs="Times New Roman"/>
          <w:sz w:val="24"/>
          <w:szCs w:val="24"/>
        </w:rPr>
      </w:pPr>
      <w:r w:rsidRPr="003C4183">
        <w:rPr>
          <w:rFonts w:ascii="Times New Roman" w:hAnsi="Times New Roman" w:cs="Times New Roman"/>
          <w:noProof/>
          <w:sz w:val="24"/>
          <w:szCs w:val="24"/>
        </w:rPr>
        <w:drawing>
          <wp:anchor distT="0" distB="0" distL="114300" distR="114300" simplePos="0" relativeHeight="251675648" behindDoc="1" locked="0" layoutInCell="1" allowOverlap="1" wp14:anchorId="681DD92D" wp14:editId="5C218B15">
            <wp:simplePos x="0" y="0"/>
            <wp:positionH relativeFrom="margin">
              <wp:align>center</wp:align>
            </wp:positionH>
            <wp:positionV relativeFrom="paragraph">
              <wp:posOffset>0</wp:posOffset>
            </wp:positionV>
            <wp:extent cx="4080510" cy="1489710"/>
            <wp:effectExtent l="0" t="0" r="0" b="0"/>
            <wp:wrapSquare wrapText="bothSides"/>
            <wp:docPr id="26475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54677" name=""/>
                    <pic:cNvPicPr/>
                  </pic:nvPicPr>
                  <pic:blipFill>
                    <a:blip r:embed="rId36">
                      <a:extLst>
                        <a:ext uri="{28A0092B-C50C-407E-A947-70E740481C1C}">
                          <a14:useLocalDpi xmlns:a14="http://schemas.microsoft.com/office/drawing/2010/main" val="0"/>
                        </a:ext>
                      </a:extLst>
                    </a:blip>
                    <a:stretch>
                      <a:fillRect/>
                    </a:stretch>
                  </pic:blipFill>
                  <pic:spPr>
                    <a:xfrm>
                      <a:off x="0" y="0"/>
                      <a:ext cx="4080510" cy="1489710"/>
                    </a:xfrm>
                    <a:prstGeom prst="rect">
                      <a:avLst/>
                    </a:prstGeom>
                  </pic:spPr>
                </pic:pic>
              </a:graphicData>
            </a:graphic>
            <wp14:sizeRelH relativeFrom="margin">
              <wp14:pctWidth>0</wp14:pctWidth>
            </wp14:sizeRelH>
            <wp14:sizeRelV relativeFrom="margin">
              <wp14:pctHeight>0</wp14:pctHeight>
            </wp14:sizeRelV>
          </wp:anchor>
        </w:drawing>
      </w: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pStyle w:val="ListParagraph"/>
        <w:numPr>
          <w:ilvl w:val="0"/>
          <w:numId w:val="33"/>
        </w:numPr>
        <w:spacing w:after="200" w:line="276" w:lineRule="auto"/>
        <w:rPr>
          <w:rFonts w:ascii="Times New Roman" w:hAnsi="Times New Roman" w:cs="Times New Roman"/>
          <w:sz w:val="24"/>
          <w:szCs w:val="24"/>
        </w:rPr>
      </w:pPr>
      <w:r w:rsidRPr="003C4183">
        <w:rPr>
          <w:rFonts w:ascii="Times New Roman" w:hAnsi="Times New Roman" w:cs="Times New Roman"/>
          <w:noProof/>
          <w:sz w:val="24"/>
          <w:szCs w:val="24"/>
          <w:lang w:val="en-US"/>
        </w:rPr>
        <mc:AlternateContent>
          <mc:Choice Requires="wpg">
            <w:drawing>
              <wp:anchor distT="0" distB="0" distL="114300" distR="114300" simplePos="0" relativeHeight="251676672" behindDoc="0" locked="0" layoutInCell="1" allowOverlap="1" wp14:anchorId="0DE193FA" wp14:editId="21F68E27">
                <wp:simplePos x="0" y="0"/>
                <wp:positionH relativeFrom="margin">
                  <wp:align>right</wp:align>
                </wp:positionH>
                <wp:positionV relativeFrom="paragraph">
                  <wp:posOffset>325755</wp:posOffset>
                </wp:positionV>
                <wp:extent cx="5731087" cy="1828589"/>
                <wp:effectExtent l="0" t="0" r="3175" b="635"/>
                <wp:wrapSquare wrapText="bothSides"/>
                <wp:docPr id="1335422105" name="Group 10"/>
                <wp:cNvGraphicFramePr/>
                <a:graphic xmlns:a="http://schemas.openxmlformats.org/drawingml/2006/main">
                  <a:graphicData uri="http://schemas.microsoft.com/office/word/2010/wordprocessingGroup">
                    <wpg:wgp>
                      <wpg:cNvGrpSpPr/>
                      <wpg:grpSpPr>
                        <a:xfrm>
                          <a:off x="0" y="0"/>
                          <a:ext cx="5731087" cy="1828589"/>
                          <a:chOff x="0" y="0"/>
                          <a:chExt cx="5731087" cy="1828589"/>
                        </a:xfrm>
                      </wpg:grpSpPr>
                      <pic:pic xmlns:pic="http://schemas.openxmlformats.org/drawingml/2006/picture">
                        <pic:nvPicPr>
                          <pic:cNvPr id="1411653281"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16934"/>
                            <a:ext cx="2835910" cy="1811655"/>
                          </a:xfrm>
                          <a:prstGeom prst="rect">
                            <a:avLst/>
                          </a:prstGeom>
                        </pic:spPr>
                      </pic:pic>
                      <pic:pic xmlns:pic="http://schemas.openxmlformats.org/drawingml/2006/picture">
                        <pic:nvPicPr>
                          <pic:cNvPr id="22338846" name="Picture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3005667" y="0"/>
                            <a:ext cx="2725420" cy="1828165"/>
                          </a:xfrm>
                          <a:prstGeom prst="rect">
                            <a:avLst/>
                          </a:prstGeom>
                        </pic:spPr>
                      </pic:pic>
                    </wpg:wgp>
                  </a:graphicData>
                </a:graphic>
              </wp:anchor>
            </w:drawing>
          </mc:Choice>
          <mc:Fallback>
            <w:pict>
              <v:group w14:anchorId="3F9C7A12" id="Group 10" o:spid="_x0000_s1026" style="position:absolute;margin-left:400.05pt;margin-top:25.65pt;width:451.25pt;height:2in;z-index:251676672;mso-position-horizontal:right;mso-position-horizontal-relative:margin" coordsize="57310,18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">
                <v:shape id="Picture 1" o:spid="_x0000_s1027" type="#_x0000_t75" style="position:absolute;top:169;width:28359;height:181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8Ds3HAAAA4wAAAA8AAABkcnMvZG93bnJldi54bWxET09LwzAUvwt+h/AEby5pO8eoy4YTlB08&#10;6CyeH81bG9a81CRu9dsbQdjx/f6/1WZygzhRiNazhmKmQBC33ljuNDQfz3dLEDEhGxw8k4YfirBZ&#10;X1+tsDb+zO902qdO5BCONWroUxprKWPbk8M48yNx5g4+OEz5DJ00Ac853A2yVGohHVrODT2O9NRT&#10;e9x/Ow2v6mv7Wb7Z3bxpg1XmpWq2vtL69mZ6fACRaEoX8b97Z/L8eVEs7qtyWcDfTxkAuf4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z8Ds3HAAAA4wAAAA8AAAAAAAAAAAAA&#10;AAAAnwIAAGRycy9kb3ducmV2LnhtbFBLBQYAAAAABAAEAPcAAACTAwAAAAA=&#10;">
                  <v:imagedata r:id="rId39" o:title=""/>
                  <v:path arrowok="t"/>
                </v:shape>
                <v:shape id="Picture 1" o:spid="_x0000_s1028" type="#_x0000_t75" style="position:absolute;left:30056;width:27254;height:182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szX23KAAAA4QAAAA8AAABkcnMvZG93bnJldi54bWxEj09rwkAUxO+C32F5Qm+6aZJKjK5SCi09&#10;tfgHxdsj+0xCs2/T7FbTb+8KgsdhZn7DLFa9acSZOldbVvA8iUAQF1bXXCrYbd/HGQjnkTU2lknB&#10;PzlYLYeDBebaXnhN540vRYCwy1FB5X2bS+mKigy6iW2Jg3eynUEfZFdK3eElwE0j4yiaSoM1h4UK&#10;W3qrqPjZ/BkF3+l6H6ezY/IVlb/m8LJLPnzNSj2N+tc5CE+9f4Tv7U+tII6TJMvSKdwehTcgl1c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DszX23KAAAA4QAAAA8AAAAAAAAA&#10;AAAAAAAAnwIAAGRycy9kb3ducmV2LnhtbFBLBQYAAAAABAAEAPcAAACWAwAAAAA=&#10;">
                  <v:imagedata r:id="rId40" o:title=""/>
                  <v:path arrowok="t"/>
                </v:shape>
                <w10:wrap type="square" anchorx="margin"/>
              </v:group>
            </w:pict>
          </mc:Fallback>
        </mc:AlternateContent>
      </w:r>
      <w:r w:rsidRPr="003C4183">
        <w:rPr>
          <w:rFonts w:ascii="Times New Roman" w:hAnsi="Times New Roman" w:cs="Times New Roman"/>
          <w:sz w:val="24"/>
          <w:szCs w:val="24"/>
        </w:rPr>
        <w:t>However, when we compare the restaurants country</w:t>
      </w:r>
      <w:r>
        <w:rPr>
          <w:rFonts w:ascii="Times New Roman" w:hAnsi="Times New Roman" w:cs="Times New Roman"/>
          <w:sz w:val="24"/>
          <w:szCs w:val="24"/>
        </w:rPr>
        <w:t xml:space="preserve"> wise</w:t>
      </w:r>
      <w:r w:rsidRPr="003C4183">
        <w:rPr>
          <w:rFonts w:ascii="Times New Roman" w:hAnsi="Times New Roman" w:cs="Times New Roman"/>
          <w:sz w:val="24"/>
          <w:szCs w:val="24"/>
        </w:rPr>
        <w:t>,</w:t>
      </w:r>
    </w:p>
    <w:p w:rsidR="00C75AEB" w:rsidRPr="003C4183" w:rsidRDefault="00C75AEB" w:rsidP="00C75AEB">
      <w:pPr>
        <w:spacing w:after="200" w:line="276" w:lineRule="auto"/>
        <w:jc w:val="both"/>
        <w:rPr>
          <w:rFonts w:ascii="Times New Roman" w:hAnsi="Times New Roman" w:cs="Times New Roman"/>
          <w:sz w:val="24"/>
          <w:szCs w:val="24"/>
        </w:rPr>
      </w:pPr>
      <w:r w:rsidRPr="003C4183">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0AB827B7" wp14:editId="55D85E23">
                <wp:simplePos x="0" y="0"/>
                <wp:positionH relativeFrom="column">
                  <wp:posOffset>396240</wp:posOffset>
                </wp:positionH>
                <wp:positionV relativeFrom="paragraph">
                  <wp:posOffset>1880235</wp:posOffset>
                </wp:positionV>
                <wp:extent cx="2308860" cy="279400"/>
                <wp:effectExtent l="0" t="0" r="0" b="6350"/>
                <wp:wrapNone/>
                <wp:docPr id="1559122970" name="Text Box 9"/>
                <wp:cNvGraphicFramePr/>
                <a:graphic xmlns:a="http://schemas.openxmlformats.org/drawingml/2006/main">
                  <a:graphicData uri="http://schemas.microsoft.com/office/word/2010/wordprocessingShape">
                    <wps:wsp>
                      <wps:cNvSpPr txBox="1"/>
                      <wps:spPr>
                        <a:xfrm>
                          <a:off x="0" y="0"/>
                          <a:ext cx="2308860" cy="279400"/>
                        </a:xfrm>
                        <a:prstGeom prst="rect">
                          <a:avLst/>
                        </a:prstGeom>
                        <a:solidFill>
                          <a:schemeClr val="lt1"/>
                        </a:solidFill>
                        <a:ln w="6350">
                          <a:noFill/>
                        </a:ln>
                      </wps:spPr>
                      <wps:txbx>
                        <w:txbxContent>
                          <w:p w:rsidR="00C75AEB" w:rsidRPr="00CA2D64" w:rsidRDefault="00C75AEB" w:rsidP="00C75AEB">
                            <w:pPr>
                              <w:rPr>
                                <w:rFonts w:ascii="Times New Roman" w:hAnsi="Times New Roman" w:cs="Times New Roman"/>
                              </w:rPr>
                            </w:pPr>
                            <w:r w:rsidRPr="00CA2D64">
                              <w:rPr>
                                <w:rFonts w:ascii="Times New Roman" w:hAnsi="Times New Roman" w:cs="Times New Roman"/>
                              </w:rPr>
                              <w:t xml:space="preserve">Top 5 </w:t>
                            </w:r>
                            <w:proofErr w:type="gramStart"/>
                            <w:r w:rsidRPr="00CA2D64">
                              <w:rPr>
                                <w:rFonts w:ascii="Times New Roman" w:hAnsi="Times New Roman" w:cs="Times New Roman"/>
                              </w:rPr>
                              <w:t>competitors</w:t>
                            </w:r>
                            <w:proofErr w:type="gramEnd"/>
                            <w:r w:rsidRPr="00CA2D64">
                              <w:rPr>
                                <w:rFonts w:ascii="Times New Roman" w:hAnsi="Times New Roman" w:cs="Times New Roman"/>
                              </w:rPr>
                              <w:t xml:space="preserve"> w.r.t AOV_for_2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B827B7" id="Text Box 9" o:spid="_x0000_s1041" type="#_x0000_t202" style="position:absolute;left:0;text-align:left;margin-left:31.2pt;margin-top:148.05pt;width:181.8pt;height:22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" fillcolor="white [3201]" stroked="f" strokeweight=".5pt">
                <v:textbox>
                  <w:txbxContent>
                    <w:p w:rsidR="00C75AEB" w:rsidRPr="00CA2D64" w:rsidRDefault="00C75AEB" w:rsidP="00C75AEB">
                      <w:pPr>
                        <w:rPr>
                          <w:rFonts w:ascii="Times New Roman" w:hAnsi="Times New Roman" w:cs="Times New Roman"/>
                        </w:rPr>
                      </w:pPr>
                      <w:r w:rsidRPr="00CA2D64">
                        <w:rPr>
                          <w:rFonts w:ascii="Times New Roman" w:hAnsi="Times New Roman" w:cs="Times New Roman"/>
                        </w:rPr>
                        <w:t xml:space="preserve">Top 5 </w:t>
                      </w:r>
                      <w:proofErr w:type="gramStart"/>
                      <w:r w:rsidRPr="00CA2D64">
                        <w:rPr>
                          <w:rFonts w:ascii="Times New Roman" w:hAnsi="Times New Roman" w:cs="Times New Roman"/>
                        </w:rPr>
                        <w:t>competitors</w:t>
                      </w:r>
                      <w:proofErr w:type="gramEnd"/>
                      <w:r w:rsidRPr="00CA2D64">
                        <w:rPr>
                          <w:rFonts w:ascii="Times New Roman" w:hAnsi="Times New Roman" w:cs="Times New Roman"/>
                        </w:rPr>
                        <w:t xml:space="preserve"> w.r.t AOV_for_2 </w:t>
                      </w:r>
                    </w:p>
                  </w:txbxContent>
                </v:textbox>
              </v:shape>
            </w:pict>
          </mc:Fallback>
        </mc:AlternateContent>
      </w:r>
      <w:r w:rsidRPr="003C4183">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68A04991" wp14:editId="68332C3F">
                <wp:simplePos x="0" y="0"/>
                <wp:positionH relativeFrom="column">
                  <wp:posOffset>3242733</wp:posOffset>
                </wp:positionH>
                <wp:positionV relativeFrom="paragraph">
                  <wp:posOffset>1882352</wp:posOffset>
                </wp:positionV>
                <wp:extent cx="2150533" cy="279400"/>
                <wp:effectExtent l="0" t="0" r="2540" b="6350"/>
                <wp:wrapNone/>
                <wp:docPr id="1249903313" name="Text Box 9"/>
                <wp:cNvGraphicFramePr/>
                <a:graphic xmlns:a="http://schemas.openxmlformats.org/drawingml/2006/main">
                  <a:graphicData uri="http://schemas.microsoft.com/office/word/2010/wordprocessingShape">
                    <wps:wsp>
                      <wps:cNvSpPr txBox="1"/>
                      <wps:spPr>
                        <a:xfrm>
                          <a:off x="0" y="0"/>
                          <a:ext cx="2150533" cy="279400"/>
                        </a:xfrm>
                        <a:prstGeom prst="rect">
                          <a:avLst/>
                        </a:prstGeom>
                        <a:solidFill>
                          <a:schemeClr val="lt1"/>
                        </a:solidFill>
                        <a:ln w="6350">
                          <a:noFill/>
                        </a:ln>
                      </wps:spPr>
                      <wps:txbx>
                        <w:txbxContent>
                          <w:p w:rsidR="00C75AEB" w:rsidRPr="00CA2D64" w:rsidRDefault="00C75AEB" w:rsidP="00C75AEB">
                            <w:pPr>
                              <w:rPr>
                                <w:rFonts w:ascii="Times New Roman" w:hAnsi="Times New Roman" w:cs="Times New Roman"/>
                              </w:rPr>
                            </w:pPr>
                            <w:r w:rsidRPr="00CA2D64">
                              <w:rPr>
                                <w:rFonts w:ascii="Times New Roman" w:hAnsi="Times New Roman" w:cs="Times New Roman"/>
                              </w:rPr>
                              <w:t xml:space="preserve">Top 5 </w:t>
                            </w:r>
                            <w:proofErr w:type="gramStart"/>
                            <w:r w:rsidRPr="00CA2D64">
                              <w:rPr>
                                <w:rFonts w:ascii="Times New Roman" w:hAnsi="Times New Roman" w:cs="Times New Roman"/>
                              </w:rPr>
                              <w:t>competitors</w:t>
                            </w:r>
                            <w:proofErr w:type="gramEnd"/>
                            <w:r w:rsidRPr="00CA2D64">
                              <w:rPr>
                                <w:rFonts w:ascii="Times New Roman" w:hAnsi="Times New Roman" w:cs="Times New Roman"/>
                              </w:rPr>
                              <w:t xml:space="preserve"> w.r.t </w:t>
                            </w:r>
                            <w:proofErr w:type="spellStart"/>
                            <w:r w:rsidRPr="00CA2D64">
                              <w:rPr>
                                <w:rFonts w:ascii="Times New Roman" w:hAnsi="Times New Roman" w:cs="Times New Roman"/>
                              </w:rPr>
                              <w:t>Avg_rating</w:t>
                            </w:r>
                            <w:proofErr w:type="spellEnd"/>
                            <w:r w:rsidRPr="00CA2D64">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A04991" id="_x0000_s1042" type="#_x0000_t202" style="position:absolute;left:0;text-align:left;margin-left:255.35pt;margin-top:148.2pt;width:169.35pt;height:22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" fillcolor="white [3201]" stroked="f" strokeweight=".5pt">
                <v:textbox>
                  <w:txbxContent>
                    <w:p w:rsidR="00C75AEB" w:rsidRPr="00CA2D64" w:rsidRDefault="00C75AEB" w:rsidP="00C75AEB">
                      <w:pPr>
                        <w:rPr>
                          <w:rFonts w:ascii="Times New Roman" w:hAnsi="Times New Roman" w:cs="Times New Roman"/>
                        </w:rPr>
                      </w:pPr>
                      <w:r w:rsidRPr="00CA2D64">
                        <w:rPr>
                          <w:rFonts w:ascii="Times New Roman" w:hAnsi="Times New Roman" w:cs="Times New Roman"/>
                        </w:rPr>
                        <w:t xml:space="preserve">Top 5 </w:t>
                      </w:r>
                      <w:proofErr w:type="gramStart"/>
                      <w:r w:rsidRPr="00CA2D64">
                        <w:rPr>
                          <w:rFonts w:ascii="Times New Roman" w:hAnsi="Times New Roman" w:cs="Times New Roman"/>
                        </w:rPr>
                        <w:t>competitors</w:t>
                      </w:r>
                      <w:proofErr w:type="gramEnd"/>
                      <w:r w:rsidRPr="00CA2D64">
                        <w:rPr>
                          <w:rFonts w:ascii="Times New Roman" w:hAnsi="Times New Roman" w:cs="Times New Roman"/>
                        </w:rPr>
                        <w:t xml:space="preserve"> w.r.t </w:t>
                      </w:r>
                      <w:proofErr w:type="spellStart"/>
                      <w:r w:rsidRPr="00CA2D64">
                        <w:rPr>
                          <w:rFonts w:ascii="Times New Roman" w:hAnsi="Times New Roman" w:cs="Times New Roman"/>
                        </w:rPr>
                        <w:t>Avg_rating</w:t>
                      </w:r>
                      <w:proofErr w:type="spellEnd"/>
                      <w:r w:rsidRPr="00CA2D64">
                        <w:rPr>
                          <w:rFonts w:ascii="Times New Roman" w:hAnsi="Times New Roman" w:cs="Times New Roman"/>
                        </w:rPr>
                        <w:t xml:space="preserve"> </w:t>
                      </w:r>
                    </w:p>
                  </w:txbxContent>
                </v:textbox>
              </v:shape>
            </w:pict>
          </mc:Fallback>
        </mc:AlternateContent>
      </w:r>
    </w:p>
    <w:p w:rsidR="00C75AEB" w:rsidRDefault="00C75AEB" w:rsidP="00C75AEB">
      <w:pPr>
        <w:pStyle w:val="ListParagraph"/>
        <w:spacing w:after="200" w:line="276" w:lineRule="auto"/>
        <w:ind w:left="1080"/>
        <w:jc w:val="both"/>
        <w:rPr>
          <w:rFonts w:ascii="Times New Roman" w:hAnsi="Times New Roman" w:cs="Times New Roman"/>
          <w:b/>
          <w:bCs/>
          <w:sz w:val="24"/>
          <w:szCs w:val="24"/>
        </w:rPr>
      </w:pPr>
    </w:p>
    <w:p w:rsidR="00C75AEB" w:rsidRPr="00CA2D64" w:rsidRDefault="00C75AEB" w:rsidP="00C75AEB">
      <w:pPr>
        <w:pStyle w:val="ListParagraph"/>
        <w:rPr>
          <w:rFonts w:ascii="Times New Roman" w:hAnsi="Times New Roman" w:cs="Times New Roman"/>
          <w:b/>
          <w:bCs/>
          <w:sz w:val="24"/>
          <w:szCs w:val="24"/>
        </w:rPr>
      </w:pPr>
    </w:p>
    <w:p w:rsidR="00C75AEB" w:rsidRPr="00CA2D64" w:rsidRDefault="00C75AEB" w:rsidP="00C75AEB">
      <w:pPr>
        <w:pStyle w:val="ListParagraph"/>
        <w:numPr>
          <w:ilvl w:val="0"/>
          <w:numId w:val="33"/>
        </w:numPr>
        <w:spacing w:after="200" w:line="276" w:lineRule="auto"/>
        <w:rPr>
          <w:rFonts w:ascii="Times New Roman" w:hAnsi="Times New Roman" w:cs="Times New Roman"/>
          <w:b/>
          <w:bCs/>
          <w:sz w:val="24"/>
          <w:szCs w:val="24"/>
        </w:rPr>
      </w:pPr>
      <w:r w:rsidRPr="00CA2D64">
        <w:rPr>
          <w:rFonts w:ascii="Times New Roman" w:hAnsi="Times New Roman" w:cs="Times New Roman"/>
          <w:b/>
          <w:bCs/>
          <w:sz w:val="24"/>
          <w:szCs w:val="24"/>
        </w:rPr>
        <w:t>Canada</w:t>
      </w:r>
    </w:p>
    <w:p w:rsidR="00C75AEB" w:rsidRPr="003C4183" w:rsidRDefault="00C75AEB" w:rsidP="00C75AEB">
      <w:pPr>
        <w:pStyle w:val="ListParagraph"/>
        <w:numPr>
          <w:ilvl w:val="1"/>
          <w:numId w:val="33"/>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Since there </w:t>
      </w:r>
      <w:r>
        <w:rPr>
          <w:rFonts w:ascii="Times New Roman" w:hAnsi="Times New Roman" w:cs="Times New Roman"/>
          <w:sz w:val="24"/>
          <w:szCs w:val="24"/>
        </w:rPr>
        <w:t>is</w:t>
      </w:r>
      <w:r w:rsidRPr="003C4183">
        <w:rPr>
          <w:rFonts w:ascii="Times New Roman" w:hAnsi="Times New Roman" w:cs="Times New Roman"/>
          <w:sz w:val="24"/>
          <w:szCs w:val="24"/>
        </w:rPr>
        <w:t xml:space="preserve"> only one restaurant in each city there is no much of competition when compared city wise, however in the suggested cities like Chatham Kent, Consort, Vineland Station, Yorkton there are competitors like Tokyo Sushi, Consort Restaurant, Lake House Restaurant, Arigato sushi   respectively.</w:t>
      </w:r>
    </w:p>
    <w:p w:rsidR="00C75AEB" w:rsidRPr="003C4183" w:rsidRDefault="00C75AEB" w:rsidP="00C75AEB">
      <w:pPr>
        <w:pStyle w:val="ListParagraph"/>
        <w:numPr>
          <w:ilvl w:val="1"/>
          <w:numId w:val="33"/>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A very good competitor is Lake View Restaurant from Vineland Station which has a good AOV for 2 and rating, rest others have moderate AOV for 2 and below par rating </w:t>
      </w:r>
    </w:p>
    <w:p w:rsidR="00C75AEB" w:rsidRPr="003C4183" w:rsidRDefault="00C75AEB" w:rsidP="00C75AEB">
      <w:pPr>
        <w:spacing w:after="200" w:line="276" w:lineRule="auto"/>
        <w:ind w:left="1440"/>
        <w:jc w:val="both"/>
        <w:rPr>
          <w:rFonts w:ascii="Times New Roman" w:hAnsi="Times New Roman" w:cs="Times New Roman"/>
          <w:sz w:val="24"/>
          <w:szCs w:val="24"/>
        </w:rPr>
      </w:pPr>
      <w:r w:rsidRPr="003C4183">
        <w:rPr>
          <w:rFonts w:ascii="Times New Roman" w:hAnsi="Times New Roman" w:cs="Times New Roman"/>
          <w:noProof/>
          <w:sz w:val="24"/>
          <w:szCs w:val="24"/>
        </w:rPr>
        <w:lastRenderedPageBreak/>
        <w:drawing>
          <wp:anchor distT="0" distB="0" distL="114300" distR="114300" simplePos="0" relativeHeight="251679744" behindDoc="0" locked="0" layoutInCell="1" allowOverlap="1" wp14:anchorId="0E354E4C" wp14:editId="2E09722F">
            <wp:simplePos x="0" y="0"/>
            <wp:positionH relativeFrom="margin">
              <wp:align>center</wp:align>
            </wp:positionH>
            <wp:positionV relativeFrom="paragraph">
              <wp:posOffset>20320</wp:posOffset>
            </wp:positionV>
            <wp:extent cx="4029710" cy="2216785"/>
            <wp:effectExtent l="0" t="0" r="8890" b="0"/>
            <wp:wrapSquare wrapText="bothSides"/>
            <wp:docPr id="43143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36099" name=""/>
                    <pic:cNvPicPr/>
                  </pic:nvPicPr>
                  <pic:blipFill>
                    <a:blip r:embed="rId41">
                      <a:extLst>
                        <a:ext uri="{28A0092B-C50C-407E-A947-70E740481C1C}">
                          <a14:useLocalDpi xmlns:a14="http://schemas.microsoft.com/office/drawing/2010/main" val="0"/>
                        </a:ext>
                      </a:extLst>
                    </a:blip>
                    <a:stretch>
                      <a:fillRect/>
                    </a:stretch>
                  </pic:blipFill>
                  <pic:spPr>
                    <a:xfrm>
                      <a:off x="0" y="0"/>
                      <a:ext cx="4029710" cy="2216785"/>
                    </a:xfrm>
                    <a:prstGeom prst="rect">
                      <a:avLst/>
                    </a:prstGeom>
                  </pic:spPr>
                </pic:pic>
              </a:graphicData>
            </a:graphic>
            <wp14:sizeRelH relativeFrom="margin">
              <wp14:pctWidth>0</wp14:pctWidth>
            </wp14:sizeRelH>
            <wp14:sizeRelV relativeFrom="margin">
              <wp14:pctHeight>0</wp14:pctHeight>
            </wp14:sizeRelV>
          </wp:anchor>
        </w:drawing>
      </w:r>
    </w:p>
    <w:p w:rsidR="00C75AEB" w:rsidRPr="003C4183" w:rsidRDefault="00C75AEB" w:rsidP="00C75AEB">
      <w:pPr>
        <w:pStyle w:val="ListParagraph"/>
        <w:spacing w:after="200" w:line="276" w:lineRule="auto"/>
        <w:ind w:left="1080"/>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CA2D64" w:rsidRDefault="00C75AEB" w:rsidP="00C75AEB">
      <w:pPr>
        <w:pStyle w:val="ListParagraph"/>
        <w:numPr>
          <w:ilvl w:val="0"/>
          <w:numId w:val="33"/>
        </w:numPr>
        <w:spacing w:after="200" w:line="276" w:lineRule="auto"/>
        <w:jc w:val="both"/>
        <w:rPr>
          <w:rFonts w:ascii="Times New Roman" w:hAnsi="Times New Roman" w:cs="Times New Roman"/>
          <w:b/>
          <w:bCs/>
          <w:sz w:val="24"/>
          <w:szCs w:val="24"/>
        </w:rPr>
      </w:pPr>
      <w:r w:rsidRPr="00CA2D64">
        <w:rPr>
          <w:rFonts w:ascii="Times New Roman" w:hAnsi="Times New Roman" w:cs="Times New Roman"/>
          <w:b/>
          <w:bCs/>
          <w:sz w:val="24"/>
          <w:szCs w:val="24"/>
        </w:rPr>
        <w:t xml:space="preserve">Indonesia </w:t>
      </w:r>
    </w:p>
    <w:p w:rsidR="00C75AEB" w:rsidRPr="003C4183" w:rsidRDefault="00C75AEB" w:rsidP="00C75AEB">
      <w:pPr>
        <w:pStyle w:val="ListParagraph"/>
        <w:numPr>
          <w:ilvl w:val="1"/>
          <w:numId w:val="33"/>
        </w:numPr>
        <w:spacing w:after="200" w:line="276" w:lineRule="auto"/>
        <w:rPr>
          <w:rFonts w:ascii="Times New Roman" w:hAnsi="Times New Roman" w:cs="Times New Roman"/>
          <w:sz w:val="24"/>
          <w:szCs w:val="24"/>
        </w:rPr>
      </w:pPr>
      <w:r w:rsidRPr="003C4183">
        <w:rPr>
          <w:rFonts w:ascii="Times New Roman" w:hAnsi="Times New Roman" w:cs="Times New Roman"/>
          <w:sz w:val="24"/>
          <w:szCs w:val="24"/>
        </w:rPr>
        <w:t xml:space="preserve">Most of the restaurants are situated in Jakarta, Indonesia. So, at the remaining location there is no much of restaurants. In the suggested city </w:t>
      </w:r>
      <w:proofErr w:type="spellStart"/>
      <w:r w:rsidRPr="003C4183">
        <w:rPr>
          <w:rFonts w:ascii="Times New Roman" w:hAnsi="Times New Roman" w:cs="Times New Roman"/>
          <w:sz w:val="24"/>
          <w:szCs w:val="24"/>
        </w:rPr>
        <w:t>Tangerang</w:t>
      </w:r>
      <w:proofErr w:type="spellEnd"/>
      <w:r w:rsidRPr="003C4183">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3C4183">
        <w:rPr>
          <w:rFonts w:ascii="Times New Roman" w:hAnsi="Times New Roman" w:cs="Times New Roman"/>
          <w:sz w:val="24"/>
          <w:szCs w:val="24"/>
        </w:rPr>
        <w:t>Talanga</w:t>
      </w:r>
      <w:proofErr w:type="spellEnd"/>
      <w:r w:rsidRPr="003C4183">
        <w:rPr>
          <w:rFonts w:ascii="Times New Roman" w:hAnsi="Times New Roman" w:cs="Times New Roman"/>
          <w:sz w:val="24"/>
          <w:szCs w:val="24"/>
        </w:rPr>
        <w:t xml:space="preserve"> </w:t>
      </w:r>
      <w:proofErr w:type="spellStart"/>
      <w:r w:rsidRPr="003C4183">
        <w:rPr>
          <w:rFonts w:ascii="Times New Roman" w:hAnsi="Times New Roman" w:cs="Times New Roman"/>
          <w:sz w:val="24"/>
          <w:szCs w:val="24"/>
        </w:rPr>
        <w:t>Sampireun</w:t>
      </w:r>
      <w:proofErr w:type="spellEnd"/>
      <w:r>
        <w:rPr>
          <w:rFonts w:ascii="Times New Roman" w:hAnsi="Times New Roman" w:cs="Times New Roman"/>
          <w:sz w:val="24"/>
          <w:szCs w:val="24"/>
        </w:rPr>
        <w:t>”</w:t>
      </w:r>
      <w:r w:rsidRPr="003C4183">
        <w:rPr>
          <w:rFonts w:ascii="Times New Roman" w:hAnsi="Times New Roman" w:cs="Times New Roman"/>
          <w:sz w:val="24"/>
          <w:szCs w:val="24"/>
        </w:rPr>
        <w:t xml:space="preserve"> has moderate AOV for 2 and high rating, </w:t>
      </w:r>
      <w:proofErr w:type="spellStart"/>
      <w:r w:rsidRPr="003C4183">
        <w:rPr>
          <w:rFonts w:ascii="Times New Roman" w:hAnsi="Times New Roman" w:cs="Times New Roman"/>
          <w:sz w:val="24"/>
          <w:szCs w:val="24"/>
        </w:rPr>
        <w:t>where as</w:t>
      </w:r>
      <w:proofErr w:type="spellEnd"/>
      <w:r w:rsidRPr="003C4183">
        <w:rPr>
          <w:rFonts w:ascii="Times New Roman" w:hAnsi="Times New Roman" w:cs="Times New Roman"/>
          <w:sz w:val="24"/>
          <w:szCs w:val="24"/>
        </w:rPr>
        <w:t xml:space="preserve"> </w:t>
      </w:r>
      <w:proofErr w:type="spellStart"/>
      <w:r w:rsidRPr="003C4183">
        <w:rPr>
          <w:rFonts w:ascii="Times New Roman" w:hAnsi="Times New Roman" w:cs="Times New Roman"/>
          <w:sz w:val="24"/>
          <w:szCs w:val="24"/>
        </w:rPr>
        <w:t>Onokabe</w:t>
      </w:r>
      <w:proofErr w:type="spellEnd"/>
      <w:r w:rsidRPr="003C4183">
        <w:rPr>
          <w:rFonts w:ascii="Times New Roman" w:hAnsi="Times New Roman" w:cs="Times New Roman"/>
          <w:sz w:val="24"/>
          <w:szCs w:val="24"/>
        </w:rPr>
        <w:t xml:space="preserve"> has healthy AOV for 2 and satisfactory rating. </w:t>
      </w:r>
    </w:p>
    <w:p w:rsidR="00C75AEB" w:rsidRPr="003C4183" w:rsidRDefault="00C75AEB" w:rsidP="00C75AEB">
      <w:pPr>
        <w:spacing w:after="200" w:line="276" w:lineRule="auto"/>
        <w:jc w:val="both"/>
        <w:rPr>
          <w:rFonts w:ascii="Times New Roman" w:hAnsi="Times New Roman" w:cs="Times New Roman"/>
          <w:sz w:val="24"/>
          <w:szCs w:val="24"/>
        </w:rPr>
      </w:pPr>
      <w:r w:rsidRPr="003C4183">
        <w:rPr>
          <w:rFonts w:ascii="Times New Roman" w:hAnsi="Times New Roman" w:cs="Times New Roman"/>
          <w:noProof/>
          <w:sz w:val="24"/>
          <w:szCs w:val="24"/>
        </w:rPr>
        <mc:AlternateContent>
          <mc:Choice Requires="wpg">
            <w:drawing>
              <wp:anchor distT="0" distB="0" distL="114300" distR="114300" simplePos="0" relativeHeight="251682816" behindDoc="0" locked="0" layoutInCell="1" allowOverlap="1" wp14:anchorId="3B6E2DDF" wp14:editId="0CE291B7">
                <wp:simplePos x="0" y="0"/>
                <wp:positionH relativeFrom="margin">
                  <wp:align>center</wp:align>
                </wp:positionH>
                <wp:positionV relativeFrom="paragraph">
                  <wp:posOffset>24765</wp:posOffset>
                </wp:positionV>
                <wp:extent cx="5728547" cy="2277534"/>
                <wp:effectExtent l="0" t="0" r="5715" b="8890"/>
                <wp:wrapNone/>
                <wp:docPr id="1210210047" name="Group 13"/>
                <wp:cNvGraphicFramePr/>
                <a:graphic xmlns:a="http://schemas.openxmlformats.org/drawingml/2006/main">
                  <a:graphicData uri="http://schemas.microsoft.com/office/word/2010/wordprocessingGroup">
                    <wpg:wgp>
                      <wpg:cNvGrpSpPr/>
                      <wpg:grpSpPr>
                        <a:xfrm>
                          <a:off x="0" y="0"/>
                          <a:ext cx="5728547" cy="2277534"/>
                          <a:chOff x="0" y="0"/>
                          <a:chExt cx="5728547" cy="2277534"/>
                        </a:xfrm>
                      </wpg:grpSpPr>
                      <pic:pic xmlns:pic="http://schemas.openxmlformats.org/drawingml/2006/picture">
                        <pic:nvPicPr>
                          <pic:cNvPr id="510383295" name="Picture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8467"/>
                            <a:ext cx="2971800" cy="1866900"/>
                          </a:xfrm>
                          <a:prstGeom prst="rect">
                            <a:avLst/>
                          </a:prstGeom>
                        </pic:spPr>
                      </pic:pic>
                      <pic:pic xmlns:pic="http://schemas.openxmlformats.org/drawingml/2006/picture">
                        <pic:nvPicPr>
                          <pic:cNvPr id="762998862" name="Picture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3056467" y="0"/>
                            <a:ext cx="2672080" cy="1887855"/>
                          </a:xfrm>
                          <a:prstGeom prst="rect">
                            <a:avLst/>
                          </a:prstGeom>
                        </pic:spPr>
                      </pic:pic>
                      <wps:wsp>
                        <wps:cNvPr id="168904305" name="Text Box 9"/>
                        <wps:cNvSpPr txBox="1"/>
                        <wps:spPr>
                          <a:xfrm>
                            <a:off x="499515" y="1997762"/>
                            <a:ext cx="2236065" cy="279400"/>
                          </a:xfrm>
                          <a:prstGeom prst="rect">
                            <a:avLst/>
                          </a:prstGeom>
                          <a:solidFill>
                            <a:schemeClr val="lt1"/>
                          </a:solidFill>
                          <a:ln w="6350">
                            <a:noFill/>
                          </a:ln>
                        </wps:spPr>
                        <wps:txbx>
                          <w:txbxContent>
                            <w:p w:rsidR="00C75AEB" w:rsidRPr="00CA2D64" w:rsidRDefault="00C75AEB" w:rsidP="00C75AEB">
                              <w:pPr>
                                <w:rPr>
                                  <w:rFonts w:ascii="Times New Roman" w:hAnsi="Times New Roman" w:cs="Times New Roman"/>
                                </w:rPr>
                              </w:pPr>
                              <w:r w:rsidRPr="00CA2D64">
                                <w:rPr>
                                  <w:rFonts w:ascii="Times New Roman" w:hAnsi="Times New Roman" w:cs="Times New Roman"/>
                                </w:rPr>
                                <w:t xml:space="preserve">Top 5 </w:t>
                              </w:r>
                              <w:proofErr w:type="gramStart"/>
                              <w:r w:rsidRPr="00CA2D64">
                                <w:rPr>
                                  <w:rFonts w:ascii="Times New Roman" w:hAnsi="Times New Roman" w:cs="Times New Roman"/>
                                </w:rPr>
                                <w:t>competitors</w:t>
                              </w:r>
                              <w:proofErr w:type="gramEnd"/>
                              <w:r w:rsidRPr="00CA2D64">
                                <w:rPr>
                                  <w:rFonts w:ascii="Times New Roman" w:hAnsi="Times New Roman" w:cs="Times New Roman"/>
                                </w:rPr>
                                <w:t xml:space="preserve"> w.r.t AOV_for_2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2401993" name="Text Box 9"/>
                        <wps:cNvSpPr txBox="1"/>
                        <wps:spPr>
                          <a:xfrm>
                            <a:off x="3302000" y="1998134"/>
                            <a:ext cx="2150533" cy="279400"/>
                          </a:xfrm>
                          <a:prstGeom prst="rect">
                            <a:avLst/>
                          </a:prstGeom>
                          <a:solidFill>
                            <a:schemeClr val="lt1"/>
                          </a:solidFill>
                          <a:ln w="6350">
                            <a:noFill/>
                          </a:ln>
                        </wps:spPr>
                        <wps:txbx>
                          <w:txbxContent>
                            <w:p w:rsidR="00C75AEB" w:rsidRPr="00CA2D64" w:rsidRDefault="00C75AEB" w:rsidP="00C75AEB">
                              <w:pPr>
                                <w:rPr>
                                  <w:rFonts w:ascii="Times New Roman" w:hAnsi="Times New Roman" w:cs="Times New Roman"/>
                                </w:rPr>
                              </w:pPr>
                              <w:r w:rsidRPr="00CA2D64">
                                <w:rPr>
                                  <w:rFonts w:ascii="Times New Roman" w:hAnsi="Times New Roman" w:cs="Times New Roman"/>
                                </w:rPr>
                                <w:t xml:space="preserve">Top 5 </w:t>
                              </w:r>
                              <w:proofErr w:type="gramStart"/>
                              <w:r w:rsidRPr="00CA2D64">
                                <w:rPr>
                                  <w:rFonts w:ascii="Times New Roman" w:hAnsi="Times New Roman" w:cs="Times New Roman"/>
                                </w:rPr>
                                <w:t>competitors</w:t>
                              </w:r>
                              <w:proofErr w:type="gramEnd"/>
                              <w:r w:rsidRPr="00CA2D64">
                                <w:rPr>
                                  <w:rFonts w:ascii="Times New Roman" w:hAnsi="Times New Roman" w:cs="Times New Roman"/>
                                </w:rPr>
                                <w:t xml:space="preserve"> w.r.t </w:t>
                              </w:r>
                              <w:proofErr w:type="spellStart"/>
                              <w:r w:rsidRPr="00CA2D64">
                                <w:rPr>
                                  <w:rFonts w:ascii="Times New Roman" w:hAnsi="Times New Roman" w:cs="Times New Roman"/>
                                </w:rPr>
                                <w:t>Avg_rating</w:t>
                              </w:r>
                              <w:proofErr w:type="spellEnd"/>
                              <w:r w:rsidRPr="00CA2D64">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B6E2DDF" id="Group 13" o:spid="_x0000_s1043" style="position:absolute;left:0;text-align:left;margin-left:0;margin-top:1.95pt;width:451.05pt;height:179.35pt;z-index:251682816;mso-position-horizontal:center;mso-position-horizontal-relative:margin" coordsize="57285,22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">
                <v:shape id="Picture 1" o:spid="_x0000_s1044" type="#_x0000_t75" style="position:absolute;top:84;width:29718;height:186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3M6HIAAAA4gAAAA8AAABkcnMvZG93bnJldi54bWxEj0FrwkAUhO8F/8PyBG91Y4JtjK4iBbFX&#10;tQWPj+xLNph9G7Nbjf313UKhx2FmvmFWm8G24ka9bxwrmE0TEMSl0w3XCj5Ou+cchA/IGlvHpOBB&#10;Hjbr0dMKC+3ufKDbMdQiQtgXqMCE0BVS+tKQRT91HXH0KtdbDFH2tdQ93iPctjJNkhdpseG4YLCj&#10;N0Pl5fhlFdD5+/paoTSVOZwWn+k5S3O7V2oyHrZLEIGG8B/+a79rBfNZkuVZupjD76V4B+T6B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S9zOhyAAAAOIAAAAPAAAAAAAAAAAA&#10;AAAAAJ8CAABkcnMvZG93bnJldi54bWxQSwUGAAAAAAQABAD3AAAAlAMAAAAA&#10;">
                  <v:imagedata r:id="rId44" o:title=""/>
                  <v:path arrowok="t"/>
                </v:shape>
                <v:shape id="Picture 1" o:spid="_x0000_s1045" type="#_x0000_t75" style="position:absolute;left:30564;width:26721;height:188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ns5TLAAAA4gAAAA8AAABkcnMvZG93bnJldi54bWxEj9FKw0AURN8L/sNyBV+K3RhrTGO3RYSC&#10;hT5ozAdcs9dsaPZuyK5t8veuUOjjMDNnmPV2tJ040eBbxwoeFgkI4trplhsF1dfuPgfhA7LGzjEp&#10;mMjDdnMzW2Oh3Zk/6VSGRkQI+wIVmBD6QkpfG7LoF64njt6PGyyGKIdG6gHPEW47mSZJJi22HBcM&#10;9vRmqD6Wv1bB8WM33/vvfEoOT3qqlo9lZkyp1N3t+PoCItAYruFL+10reM7S1SrPsxT+L8U7IDd/&#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Dq57OUywAAAOIAAAAPAAAAAAAA&#10;AAAAAAAAAJ8CAABkcnMvZG93bnJldi54bWxQSwUGAAAAAAQABAD3AAAAlwMAAAAA&#10;">
                  <v:imagedata r:id="rId45" o:title=""/>
                  <v:path arrowok="t"/>
                </v:shape>
                <v:shape id="_x0000_s1046" type="#_x0000_t202" style="position:absolute;left:4995;top:19977;width:22360;height:2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FK28gA&#10;AADiAAAADwAAAGRycy9kb3ducmV2LnhtbERPW0vDMBR+F/YfwhH2Ii5xdRe7ZUNEnfjmOpW9HZpj&#10;W9aclCa29d+bgeDjx3dfbwdbi45aXznWcDNRIIhzZyouNByyp+slCB+QDdaOScMPedhuRhdrTI3r&#10;+Y26fShEDGGfooYyhCaV0uclWfQT1xBH7su1FkOEbSFNi30Mt7WcKjWXFiuODSU29FBSftp/Ww3H&#10;q+Lz1Q/P730yS5rHXZctPkym9fhyuF+BCDSEf/Gf+8XE+fPlnbpN1AzOlyIGuf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8UrbyAAAAOIAAAAPAAAAAAAAAAAAAAAAAJgCAABk&#10;cnMvZG93bnJldi54bWxQSwUGAAAAAAQABAD1AAAAjQMAAAAA&#10;" fillcolor="white [3201]" stroked="f" strokeweight=".5pt">
                  <v:textbox>
                    <w:txbxContent>
                      <w:p w:rsidR="00C75AEB" w:rsidRPr="00CA2D64" w:rsidRDefault="00C75AEB" w:rsidP="00C75AEB">
                        <w:pPr>
                          <w:rPr>
                            <w:rFonts w:ascii="Times New Roman" w:hAnsi="Times New Roman" w:cs="Times New Roman"/>
                          </w:rPr>
                        </w:pPr>
                        <w:r w:rsidRPr="00CA2D64">
                          <w:rPr>
                            <w:rFonts w:ascii="Times New Roman" w:hAnsi="Times New Roman" w:cs="Times New Roman"/>
                          </w:rPr>
                          <w:t xml:space="preserve">Top 5 </w:t>
                        </w:r>
                        <w:proofErr w:type="gramStart"/>
                        <w:r w:rsidRPr="00CA2D64">
                          <w:rPr>
                            <w:rFonts w:ascii="Times New Roman" w:hAnsi="Times New Roman" w:cs="Times New Roman"/>
                          </w:rPr>
                          <w:t>competitors</w:t>
                        </w:r>
                        <w:proofErr w:type="gramEnd"/>
                        <w:r w:rsidRPr="00CA2D64">
                          <w:rPr>
                            <w:rFonts w:ascii="Times New Roman" w:hAnsi="Times New Roman" w:cs="Times New Roman"/>
                          </w:rPr>
                          <w:t xml:space="preserve"> w.r.t AOV_for_2 </w:t>
                        </w:r>
                      </w:p>
                    </w:txbxContent>
                  </v:textbox>
                </v:shape>
                <v:shape id="_x0000_s1047" type="#_x0000_t202" style="position:absolute;left:33020;top:19981;width:21505;height:2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iX7skA&#10;AADjAAAADwAAAGRycy9kb3ducmV2LnhtbERPX0vDMBB/F/wO4QRfxpZs1c3VZUPETfFt66b4djRn&#10;W2wupYlt/fZGGPh4v/+32gy2Fh21vnKsYTpRIIhzZyouNByz7fgOhA/IBmvHpOGHPGzWlxcrTI3r&#10;eU/dIRQihrBPUUMZQpNK6fOSLPqJa4gj9+laiyGebSFNi30Mt7WcKTWXFiuODSU29FhS/nX4tho+&#10;RsX7qx92pz65TZqn5y5bvJlM6+ur4eEeRKAh/IvP7hcT56tkdqOmy2UCfz9FAO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5iX7skAAADjAAAADwAAAAAAAAAAAAAAAACYAgAA&#10;ZHJzL2Rvd25yZXYueG1sUEsFBgAAAAAEAAQA9QAAAI4DAAAAAA==&#10;" fillcolor="white [3201]" stroked="f" strokeweight=".5pt">
                  <v:textbox>
                    <w:txbxContent>
                      <w:p w:rsidR="00C75AEB" w:rsidRPr="00CA2D64" w:rsidRDefault="00C75AEB" w:rsidP="00C75AEB">
                        <w:pPr>
                          <w:rPr>
                            <w:rFonts w:ascii="Times New Roman" w:hAnsi="Times New Roman" w:cs="Times New Roman"/>
                          </w:rPr>
                        </w:pPr>
                        <w:r w:rsidRPr="00CA2D64">
                          <w:rPr>
                            <w:rFonts w:ascii="Times New Roman" w:hAnsi="Times New Roman" w:cs="Times New Roman"/>
                          </w:rPr>
                          <w:t xml:space="preserve">Top 5 </w:t>
                        </w:r>
                        <w:proofErr w:type="gramStart"/>
                        <w:r w:rsidRPr="00CA2D64">
                          <w:rPr>
                            <w:rFonts w:ascii="Times New Roman" w:hAnsi="Times New Roman" w:cs="Times New Roman"/>
                          </w:rPr>
                          <w:t>competitors</w:t>
                        </w:r>
                        <w:proofErr w:type="gramEnd"/>
                        <w:r w:rsidRPr="00CA2D64">
                          <w:rPr>
                            <w:rFonts w:ascii="Times New Roman" w:hAnsi="Times New Roman" w:cs="Times New Roman"/>
                          </w:rPr>
                          <w:t xml:space="preserve"> w.r.t </w:t>
                        </w:r>
                        <w:proofErr w:type="spellStart"/>
                        <w:r w:rsidRPr="00CA2D64">
                          <w:rPr>
                            <w:rFonts w:ascii="Times New Roman" w:hAnsi="Times New Roman" w:cs="Times New Roman"/>
                          </w:rPr>
                          <w:t>Avg_rating</w:t>
                        </w:r>
                        <w:proofErr w:type="spellEnd"/>
                        <w:r w:rsidRPr="00CA2D64">
                          <w:rPr>
                            <w:rFonts w:ascii="Times New Roman" w:hAnsi="Times New Roman" w:cs="Times New Roman"/>
                          </w:rPr>
                          <w:t xml:space="preserve"> </w:t>
                        </w:r>
                      </w:p>
                    </w:txbxContent>
                  </v:textbox>
                </v:shape>
                <w10:wrap anchorx="margin"/>
              </v:group>
            </w:pict>
          </mc:Fallback>
        </mc:AlternateContent>
      </w: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68138D" w:rsidRPr="0068138D" w:rsidRDefault="0068138D" w:rsidP="0068138D">
      <w:pPr>
        <w:numPr>
          <w:ilvl w:val="0"/>
          <w:numId w:val="30"/>
        </w:numPr>
        <w:textAlignment w:val="baseline"/>
        <w:rPr>
          <w:rFonts w:ascii="Arial" w:eastAsia="Times New Roman" w:hAnsi="Arial" w:cs="Arial"/>
          <w:b/>
          <w:bCs/>
          <w:color w:val="000000"/>
          <w:sz w:val="24"/>
          <w:szCs w:val="24"/>
        </w:rPr>
      </w:pPr>
      <w:r w:rsidRPr="0068138D">
        <w:rPr>
          <w:rFonts w:ascii="Arial" w:eastAsia="Times New Roman" w:hAnsi="Arial" w:cs="Arial"/>
          <w:color w:val="000000"/>
          <w:sz w:val="24"/>
          <w:szCs w:val="24"/>
        </w:rPr>
        <w:t>Which cuisines should we focus on in the newer restaurants to get better feedback? Does the choice of cuisines affect the restaurant ratings?</w:t>
      </w:r>
    </w:p>
    <w:p w:rsidR="0068138D" w:rsidRDefault="0068138D" w:rsidP="0068138D">
      <w:pPr>
        <w:pStyle w:val="ListParagraph"/>
        <w:spacing w:after="200" w:line="276" w:lineRule="auto"/>
        <w:ind w:left="360"/>
        <w:rPr>
          <w:rFonts w:ascii="Times New Roman" w:hAnsi="Times New Roman" w:cs="Times New Roman"/>
          <w:sz w:val="24"/>
          <w:szCs w:val="24"/>
        </w:rPr>
      </w:pPr>
    </w:p>
    <w:p w:rsidR="00C75AEB" w:rsidRPr="003C4183" w:rsidRDefault="00C75AEB" w:rsidP="0068138D">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 xml:space="preserve">A restaurants success majorly lies upon the food that is served to the customer. The data clearly reflects that </w:t>
      </w:r>
      <w:r w:rsidRPr="00CA2D64">
        <w:rPr>
          <w:rFonts w:ascii="Times New Roman" w:hAnsi="Times New Roman" w:cs="Times New Roman"/>
          <w:b/>
          <w:bCs/>
          <w:sz w:val="24"/>
          <w:szCs w:val="24"/>
        </w:rPr>
        <w:t>cuisine popularity</w:t>
      </w:r>
      <w:r w:rsidRPr="003C4183">
        <w:rPr>
          <w:rFonts w:ascii="Times New Roman" w:hAnsi="Times New Roman" w:cs="Times New Roman"/>
          <w:sz w:val="24"/>
          <w:szCs w:val="24"/>
        </w:rPr>
        <w:t xml:space="preserve"> varies across different countries, which in turn is essential to identify the best choice of cuisine for the recommended countries. </w:t>
      </w:r>
    </w:p>
    <w:p w:rsidR="00C75AEB" w:rsidRPr="003C4183" w:rsidRDefault="00C75AEB" w:rsidP="00C75AEB">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This analysis utilizes a Pivot table, taking into account the popularity of cuisines in the recommended region while also factoring in globally favoured cuisine types for a more comprehensive perspective.</w:t>
      </w:r>
    </w:p>
    <w:p w:rsidR="00C75AEB" w:rsidRPr="003C4183" w:rsidRDefault="00C75AEB" w:rsidP="00C75AEB">
      <w:pPr>
        <w:pStyle w:val="ListParagraph"/>
        <w:spacing w:after="200" w:line="276" w:lineRule="auto"/>
        <w:ind w:left="360"/>
        <w:jc w:val="both"/>
        <w:rPr>
          <w:rFonts w:ascii="Times New Roman" w:hAnsi="Times New Roman" w:cs="Times New Roman"/>
          <w:sz w:val="24"/>
          <w:szCs w:val="24"/>
        </w:rPr>
      </w:pPr>
    </w:p>
    <w:p w:rsidR="00C75AEB" w:rsidRPr="003C4183" w:rsidRDefault="00C75AEB" w:rsidP="00C75AEB">
      <w:pPr>
        <w:pStyle w:val="ListParagraph"/>
        <w:spacing w:after="200" w:line="276" w:lineRule="auto"/>
        <w:ind w:left="360"/>
        <w:rPr>
          <w:rFonts w:ascii="Times New Roman" w:hAnsi="Times New Roman" w:cs="Times New Roman"/>
          <w:sz w:val="24"/>
          <w:szCs w:val="24"/>
        </w:rPr>
      </w:pPr>
      <w:r w:rsidRPr="003C4183">
        <w:rPr>
          <w:rFonts w:ascii="Times New Roman" w:hAnsi="Times New Roman" w:cs="Times New Roman"/>
          <w:sz w:val="24"/>
          <w:szCs w:val="24"/>
        </w:rPr>
        <w:t xml:space="preserve">Suggestion for the recommended countries, </w:t>
      </w:r>
    </w:p>
    <w:p w:rsidR="00C75AEB" w:rsidRPr="00CA2D64" w:rsidRDefault="00C75AEB" w:rsidP="00C75AEB">
      <w:pPr>
        <w:pStyle w:val="ListParagraph"/>
        <w:numPr>
          <w:ilvl w:val="0"/>
          <w:numId w:val="33"/>
        </w:numPr>
        <w:spacing w:after="200" w:line="276" w:lineRule="auto"/>
        <w:jc w:val="both"/>
        <w:rPr>
          <w:rFonts w:ascii="Times New Roman" w:hAnsi="Times New Roman" w:cs="Times New Roman"/>
          <w:b/>
          <w:bCs/>
          <w:sz w:val="24"/>
          <w:szCs w:val="24"/>
        </w:rPr>
      </w:pPr>
      <w:r w:rsidRPr="00CA2D64">
        <w:rPr>
          <w:rFonts w:ascii="Times New Roman" w:hAnsi="Times New Roman" w:cs="Times New Roman"/>
          <w:b/>
          <w:bCs/>
          <w:sz w:val="24"/>
          <w:szCs w:val="24"/>
        </w:rPr>
        <w:lastRenderedPageBreak/>
        <w:t xml:space="preserve">Australia </w:t>
      </w:r>
    </w:p>
    <w:p w:rsidR="00C75AEB" w:rsidRPr="003C4183" w:rsidRDefault="00C75AEB" w:rsidP="00C75AEB">
      <w:pPr>
        <w:spacing w:after="200" w:line="276" w:lineRule="auto"/>
        <w:ind w:left="1080"/>
        <w:jc w:val="both"/>
        <w:rPr>
          <w:rFonts w:ascii="Times New Roman" w:hAnsi="Times New Roman" w:cs="Times New Roman"/>
          <w:sz w:val="24"/>
          <w:szCs w:val="24"/>
        </w:rPr>
      </w:pPr>
      <w:r w:rsidRPr="003C4183">
        <w:rPr>
          <w:rFonts w:ascii="Times New Roman" w:hAnsi="Times New Roman" w:cs="Times New Roman"/>
          <w:noProof/>
          <w:sz w:val="24"/>
          <w:szCs w:val="24"/>
        </w:rPr>
        <w:drawing>
          <wp:anchor distT="0" distB="0" distL="114300" distR="114300" simplePos="0" relativeHeight="251683840" behindDoc="0" locked="0" layoutInCell="1" allowOverlap="1" wp14:anchorId="6AFCDAD1" wp14:editId="01636CC1">
            <wp:simplePos x="0" y="0"/>
            <wp:positionH relativeFrom="margin">
              <wp:align>center</wp:align>
            </wp:positionH>
            <wp:positionV relativeFrom="paragraph">
              <wp:posOffset>5715</wp:posOffset>
            </wp:positionV>
            <wp:extent cx="4749800" cy="1666875"/>
            <wp:effectExtent l="0" t="0" r="0" b="9525"/>
            <wp:wrapSquare wrapText="bothSides"/>
            <wp:docPr id="117563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39568" name=""/>
                    <pic:cNvPicPr/>
                  </pic:nvPicPr>
                  <pic:blipFill>
                    <a:blip r:embed="rId46">
                      <a:extLst>
                        <a:ext uri="{28A0092B-C50C-407E-A947-70E740481C1C}">
                          <a14:useLocalDpi xmlns:a14="http://schemas.microsoft.com/office/drawing/2010/main" val="0"/>
                        </a:ext>
                      </a:extLst>
                    </a:blip>
                    <a:stretch>
                      <a:fillRect/>
                    </a:stretch>
                  </pic:blipFill>
                  <pic:spPr>
                    <a:xfrm>
                      <a:off x="0" y="0"/>
                      <a:ext cx="4749800" cy="1666875"/>
                    </a:xfrm>
                    <a:prstGeom prst="rect">
                      <a:avLst/>
                    </a:prstGeom>
                  </pic:spPr>
                </pic:pic>
              </a:graphicData>
            </a:graphic>
          </wp:anchor>
        </w:drawing>
      </w:r>
    </w:p>
    <w:p w:rsidR="00C75AEB" w:rsidRPr="003C4183" w:rsidRDefault="00C75AEB" w:rsidP="00C75AEB">
      <w:pPr>
        <w:spacing w:after="200" w:line="276" w:lineRule="auto"/>
        <w:ind w:left="1080"/>
        <w:jc w:val="both"/>
        <w:rPr>
          <w:rFonts w:ascii="Times New Roman" w:hAnsi="Times New Roman" w:cs="Times New Roman"/>
          <w:sz w:val="24"/>
          <w:szCs w:val="24"/>
        </w:rPr>
      </w:pPr>
    </w:p>
    <w:p w:rsidR="00C75AEB" w:rsidRPr="003C4183" w:rsidRDefault="00C75AEB" w:rsidP="00C75AEB">
      <w:pPr>
        <w:spacing w:after="200" w:line="276" w:lineRule="auto"/>
        <w:ind w:left="1080"/>
        <w:jc w:val="both"/>
        <w:rPr>
          <w:rFonts w:ascii="Times New Roman" w:hAnsi="Times New Roman" w:cs="Times New Roman"/>
          <w:sz w:val="24"/>
          <w:szCs w:val="24"/>
        </w:rPr>
      </w:pPr>
    </w:p>
    <w:p w:rsidR="00C75AEB" w:rsidRPr="003C4183" w:rsidRDefault="00C75AEB" w:rsidP="00C75AEB">
      <w:pPr>
        <w:spacing w:after="200" w:line="276" w:lineRule="auto"/>
        <w:ind w:left="1080"/>
        <w:jc w:val="both"/>
        <w:rPr>
          <w:rFonts w:ascii="Times New Roman" w:hAnsi="Times New Roman" w:cs="Times New Roman"/>
          <w:sz w:val="24"/>
          <w:szCs w:val="24"/>
        </w:rPr>
      </w:pPr>
    </w:p>
    <w:p w:rsidR="00C75AEB" w:rsidRPr="003C4183" w:rsidRDefault="00C75AEB" w:rsidP="00C75AEB">
      <w:pPr>
        <w:spacing w:after="200" w:line="276" w:lineRule="auto"/>
        <w:ind w:left="1080"/>
        <w:jc w:val="both"/>
        <w:rPr>
          <w:rFonts w:ascii="Times New Roman" w:hAnsi="Times New Roman" w:cs="Times New Roman"/>
          <w:sz w:val="24"/>
          <w:szCs w:val="24"/>
        </w:rPr>
      </w:pPr>
    </w:p>
    <w:p w:rsidR="00C75AEB" w:rsidRPr="003C4183" w:rsidRDefault="00C75AEB" w:rsidP="00C75AEB">
      <w:pPr>
        <w:spacing w:after="200" w:line="276" w:lineRule="auto"/>
        <w:ind w:left="1080"/>
        <w:jc w:val="both"/>
        <w:rPr>
          <w:rFonts w:ascii="Times New Roman" w:hAnsi="Times New Roman" w:cs="Times New Roman"/>
          <w:sz w:val="24"/>
          <w:szCs w:val="24"/>
        </w:rPr>
      </w:pPr>
    </w:p>
    <w:p w:rsidR="00C75AEB" w:rsidRPr="003C4183" w:rsidRDefault="00C75AEB" w:rsidP="00C75AEB">
      <w:pPr>
        <w:spacing w:after="200" w:line="276" w:lineRule="auto"/>
        <w:ind w:left="1080"/>
        <w:rPr>
          <w:rFonts w:ascii="Times New Roman" w:hAnsi="Times New Roman" w:cs="Times New Roman"/>
          <w:sz w:val="24"/>
          <w:szCs w:val="24"/>
        </w:rPr>
      </w:pPr>
      <w:r w:rsidRPr="003C4183">
        <w:rPr>
          <w:rFonts w:ascii="Times New Roman" w:hAnsi="Times New Roman" w:cs="Times New Roman"/>
          <w:sz w:val="24"/>
          <w:szCs w:val="24"/>
        </w:rPr>
        <w:t xml:space="preserve">By </w:t>
      </w:r>
      <w:proofErr w:type="spellStart"/>
      <w:r w:rsidRPr="003C4183">
        <w:rPr>
          <w:rFonts w:ascii="Times New Roman" w:hAnsi="Times New Roman" w:cs="Times New Roman"/>
          <w:sz w:val="24"/>
          <w:szCs w:val="24"/>
        </w:rPr>
        <w:t>analysing</w:t>
      </w:r>
      <w:proofErr w:type="spellEnd"/>
      <w:r w:rsidRPr="003C4183">
        <w:rPr>
          <w:rFonts w:ascii="Times New Roman" w:hAnsi="Times New Roman" w:cs="Times New Roman"/>
          <w:sz w:val="24"/>
          <w:szCs w:val="24"/>
        </w:rPr>
        <w:t xml:space="preserve"> the average ratings, the top five most popular cuisines in Austria - Pizza, Bar Food, Mediterranean, Seafood, and Modern Australian are identified as key culinary preferences. To introduce more variety within similar cuisine types, we also explore globally popular cuisines that align with these, providing a broader perspective on food trends</w:t>
      </w:r>
    </w:p>
    <w:p w:rsidR="00C75AEB" w:rsidRPr="003C4183" w:rsidRDefault="00C75AEB" w:rsidP="00C75AEB">
      <w:pPr>
        <w:spacing w:after="200" w:line="276" w:lineRule="auto"/>
        <w:ind w:left="1080"/>
        <w:jc w:val="both"/>
        <w:rPr>
          <w:rFonts w:ascii="Times New Roman" w:hAnsi="Times New Roman" w:cs="Times New Roman"/>
          <w:sz w:val="24"/>
          <w:szCs w:val="24"/>
        </w:rPr>
      </w:pPr>
      <w:r w:rsidRPr="003C4183">
        <w:rPr>
          <w:rFonts w:ascii="Times New Roman" w:hAnsi="Times New Roman" w:cs="Times New Roman"/>
          <w:noProof/>
          <w:sz w:val="24"/>
          <w:szCs w:val="24"/>
        </w:rPr>
        <w:drawing>
          <wp:anchor distT="0" distB="0" distL="114300" distR="114300" simplePos="0" relativeHeight="251684864" behindDoc="0" locked="0" layoutInCell="1" allowOverlap="1" wp14:anchorId="5E4FE015" wp14:editId="395479C5">
            <wp:simplePos x="0" y="0"/>
            <wp:positionH relativeFrom="margin">
              <wp:align>center</wp:align>
            </wp:positionH>
            <wp:positionV relativeFrom="paragraph">
              <wp:posOffset>41910</wp:posOffset>
            </wp:positionV>
            <wp:extent cx="3752850" cy="1990725"/>
            <wp:effectExtent l="0" t="0" r="0" b="9525"/>
            <wp:wrapSquare wrapText="bothSides"/>
            <wp:docPr id="177417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74824" name=""/>
                    <pic:cNvPicPr/>
                  </pic:nvPicPr>
                  <pic:blipFill>
                    <a:blip r:embed="rId47">
                      <a:extLst>
                        <a:ext uri="{28A0092B-C50C-407E-A947-70E740481C1C}">
                          <a14:useLocalDpi xmlns:a14="http://schemas.microsoft.com/office/drawing/2010/main" val="0"/>
                        </a:ext>
                      </a:extLst>
                    </a:blip>
                    <a:stretch>
                      <a:fillRect/>
                    </a:stretch>
                  </pic:blipFill>
                  <pic:spPr>
                    <a:xfrm>
                      <a:off x="0" y="0"/>
                      <a:ext cx="3752850" cy="1990725"/>
                    </a:xfrm>
                    <a:prstGeom prst="rect">
                      <a:avLst/>
                    </a:prstGeom>
                  </pic:spPr>
                </pic:pic>
              </a:graphicData>
            </a:graphic>
          </wp:anchor>
        </w:drawing>
      </w:r>
    </w:p>
    <w:p w:rsidR="00C75AEB" w:rsidRPr="003C4183" w:rsidRDefault="00C75AEB" w:rsidP="00C75AEB">
      <w:pPr>
        <w:spacing w:after="200" w:line="276" w:lineRule="auto"/>
        <w:ind w:left="1080"/>
        <w:jc w:val="both"/>
        <w:rPr>
          <w:rFonts w:ascii="Times New Roman" w:hAnsi="Times New Roman" w:cs="Times New Roman"/>
          <w:sz w:val="24"/>
          <w:szCs w:val="24"/>
        </w:rPr>
      </w:pPr>
    </w:p>
    <w:p w:rsidR="00C75AEB" w:rsidRPr="003C4183" w:rsidRDefault="00C75AEB" w:rsidP="00C75AEB">
      <w:pPr>
        <w:spacing w:after="200" w:line="276" w:lineRule="auto"/>
        <w:ind w:left="1080"/>
        <w:jc w:val="both"/>
        <w:rPr>
          <w:rFonts w:ascii="Times New Roman" w:hAnsi="Times New Roman" w:cs="Times New Roman"/>
          <w:sz w:val="24"/>
          <w:szCs w:val="24"/>
        </w:rPr>
      </w:pPr>
    </w:p>
    <w:p w:rsidR="00C75AEB" w:rsidRPr="003C4183" w:rsidRDefault="00C75AEB" w:rsidP="00C75AEB">
      <w:pPr>
        <w:spacing w:after="200" w:line="276" w:lineRule="auto"/>
        <w:ind w:left="1080"/>
        <w:jc w:val="both"/>
        <w:rPr>
          <w:rFonts w:ascii="Times New Roman" w:hAnsi="Times New Roman" w:cs="Times New Roman"/>
          <w:sz w:val="24"/>
          <w:szCs w:val="24"/>
        </w:rPr>
      </w:pPr>
    </w:p>
    <w:p w:rsidR="00C75AEB" w:rsidRPr="003C4183" w:rsidRDefault="00C75AEB" w:rsidP="00C75AEB">
      <w:pPr>
        <w:spacing w:after="200" w:line="276" w:lineRule="auto"/>
        <w:ind w:left="1080"/>
        <w:jc w:val="both"/>
        <w:rPr>
          <w:rFonts w:ascii="Times New Roman" w:hAnsi="Times New Roman" w:cs="Times New Roman"/>
          <w:sz w:val="24"/>
          <w:szCs w:val="24"/>
        </w:rPr>
      </w:pPr>
    </w:p>
    <w:p w:rsidR="00C75AEB" w:rsidRPr="003C4183" w:rsidRDefault="00C75AEB" w:rsidP="00C75AEB">
      <w:pPr>
        <w:spacing w:after="200" w:line="276" w:lineRule="auto"/>
        <w:ind w:left="1080"/>
        <w:jc w:val="both"/>
        <w:rPr>
          <w:rFonts w:ascii="Times New Roman" w:hAnsi="Times New Roman" w:cs="Times New Roman"/>
          <w:sz w:val="24"/>
          <w:szCs w:val="24"/>
        </w:rPr>
      </w:pPr>
    </w:p>
    <w:p w:rsidR="00C75AEB" w:rsidRPr="003C4183" w:rsidRDefault="00C75AEB" w:rsidP="00C75AEB">
      <w:pPr>
        <w:spacing w:after="200" w:line="276" w:lineRule="auto"/>
        <w:ind w:left="1080"/>
        <w:jc w:val="both"/>
        <w:rPr>
          <w:rFonts w:ascii="Times New Roman" w:hAnsi="Times New Roman" w:cs="Times New Roman"/>
          <w:sz w:val="24"/>
          <w:szCs w:val="24"/>
        </w:rPr>
      </w:pPr>
    </w:p>
    <w:p w:rsidR="00C75AEB" w:rsidRPr="00CA2D64" w:rsidRDefault="00C75AEB" w:rsidP="00C75AEB">
      <w:pPr>
        <w:pStyle w:val="ListParagraph"/>
        <w:numPr>
          <w:ilvl w:val="0"/>
          <w:numId w:val="33"/>
        </w:numPr>
        <w:spacing w:after="200" w:line="276" w:lineRule="auto"/>
        <w:jc w:val="both"/>
        <w:rPr>
          <w:rFonts w:ascii="Times New Roman" w:hAnsi="Times New Roman" w:cs="Times New Roman"/>
          <w:b/>
          <w:bCs/>
          <w:sz w:val="24"/>
          <w:szCs w:val="24"/>
        </w:rPr>
      </w:pPr>
      <w:r w:rsidRPr="00CA2D64">
        <w:rPr>
          <w:rFonts w:ascii="Times New Roman" w:hAnsi="Times New Roman" w:cs="Times New Roman"/>
          <w:b/>
          <w:bCs/>
          <w:sz w:val="24"/>
          <w:szCs w:val="24"/>
        </w:rPr>
        <w:t>Canada</w:t>
      </w:r>
    </w:p>
    <w:p w:rsidR="00C75AEB" w:rsidRPr="003C4183" w:rsidRDefault="00C75AEB" w:rsidP="00C75AEB">
      <w:pPr>
        <w:spacing w:after="200" w:line="276" w:lineRule="auto"/>
        <w:jc w:val="both"/>
        <w:rPr>
          <w:rFonts w:ascii="Times New Roman" w:hAnsi="Times New Roman" w:cs="Times New Roman"/>
          <w:sz w:val="24"/>
          <w:szCs w:val="24"/>
        </w:rPr>
      </w:pPr>
      <w:r w:rsidRPr="003C4183">
        <w:rPr>
          <w:rFonts w:ascii="Times New Roman" w:hAnsi="Times New Roman" w:cs="Times New Roman"/>
          <w:noProof/>
        </w:rPr>
        <w:drawing>
          <wp:anchor distT="0" distB="0" distL="114300" distR="114300" simplePos="0" relativeHeight="251685888" behindDoc="0" locked="0" layoutInCell="1" allowOverlap="1" wp14:anchorId="78D04E55" wp14:editId="6A5A15ED">
            <wp:simplePos x="0" y="0"/>
            <wp:positionH relativeFrom="margin">
              <wp:align>center</wp:align>
            </wp:positionH>
            <wp:positionV relativeFrom="paragraph">
              <wp:posOffset>38312</wp:posOffset>
            </wp:positionV>
            <wp:extent cx="3895725" cy="1419225"/>
            <wp:effectExtent l="0" t="0" r="9525" b="9525"/>
            <wp:wrapSquare wrapText="bothSides"/>
            <wp:docPr id="11842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8732" name=""/>
                    <pic:cNvPicPr/>
                  </pic:nvPicPr>
                  <pic:blipFill>
                    <a:blip r:embed="rId48">
                      <a:extLst>
                        <a:ext uri="{28A0092B-C50C-407E-A947-70E740481C1C}">
                          <a14:useLocalDpi xmlns:a14="http://schemas.microsoft.com/office/drawing/2010/main" val="0"/>
                        </a:ext>
                      </a:extLst>
                    </a:blip>
                    <a:stretch>
                      <a:fillRect/>
                    </a:stretch>
                  </pic:blipFill>
                  <pic:spPr>
                    <a:xfrm>
                      <a:off x="0" y="0"/>
                      <a:ext cx="3895725" cy="1419225"/>
                    </a:xfrm>
                    <a:prstGeom prst="rect">
                      <a:avLst/>
                    </a:prstGeom>
                  </pic:spPr>
                </pic:pic>
              </a:graphicData>
            </a:graphic>
          </wp:anchor>
        </w:drawing>
      </w:r>
      <w:r w:rsidRPr="003C4183">
        <w:rPr>
          <w:rFonts w:ascii="Times New Roman" w:hAnsi="Times New Roman" w:cs="Times New Roman"/>
          <w:sz w:val="24"/>
          <w:szCs w:val="24"/>
        </w:rPr>
        <w:t xml:space="preserve">               </w:t>
      </w: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ind w:left="1440"/>
        <w:rPr>
          <w:rFonts w:ascii="Times New Roman" w:hAnsi="Times New Roman" w:cs="Times New Roman"/>
          <w:sz w:val="24"/>
          <w:szCs w:val="24"/>
        </w:rPr>
      </w:pPr>
      <w:r w:rsidRPr="003C4183">
        <w:rPr>
          <w:rFonts w:ascii="Times New Roman" w:hAnsi="Times New Roman" w:cs="Times New Roman"/>
          <w:sz w:val="24"/>
          <w:szCs w:val="24"/>
        </w:rPr>
        <w:t xml:space="preserve">Top Cuisines that are popular in Canada are Pizza, Japanese, Sushi, Asian, </w:t>
      </w:r>
      <w:proofErr w:type="gramStart"/>
      <w:r w:rsidRPr="003C4183">
        <w:rPr>
          <w:rFonts w:ascii="Times New Roman" w:hAnsi="Times New Roman" w:cs="Times New Roman"/>
          <w:sz w:val="24"/>
          <w:szCs w:val="24"/>
        </w:rPr>
        <w:t>Chinese</w:t>
      </w:r>
      <w:proofErr w:type="gramEnd"/>
      <w:r w:rsidRPr="003C4183">
        <w:rPr>
          <w:rFonts w:ascii="Times New Roman" w:hAnsi="Times New Roman" w:cs="Times New Roman"/>
          <w:sz w:val="24"/>
          <w:szCs w:val="24"/>
        </w:rPr>
        <w:t xml:space="preserve">. To introduce more variety within similar cuisine types, we also explore </w:t>
      </w:r>
      <w:r w:rsidRPr="003C4183">
        <w:rPr>
          <w:rFonts w:ascii="Times New Roman" w:hAnsi="Times New Roman" w:cs="Times New Roman"/>
          <w:sz w:val="24"/>
          <w:szCs w:val="24"/>
        </w:rPr>
        <w:lastRenderedPageBreak/>
        <w:t xml:space="preserve">globally popular cuisines that align with these, providing a broader perspective on food trends. </w:t>
      </w:r>
    </w:p>
    <w:p w:rsidR="00C75AEB" w:rsidRPr="003C4183" w:rsidRDefault="00C75AEB" w:rsidP="00C75AEB">
      <w:pPr>
        <w:spacing w:after="200" w:line="276" w:lineRule="auto"/>
        <w:ind w:left="1440"/>
        <w:jc w:val="both"/>
        <w:rPr>
          <w:rFonts w:ascii="Times New Roman" w:hAnsi="Times New Roman" w:cs="Times New Roman"/>
          <w:sz w:val="24"/>
          <w:szCs w:val="24"/>
        </w:rPr>
      </w:pPr>
      <w:r w:rsidRPr="003C4183">
        <w:rPr>
          <w:rFonts w:ascii="Times New Roman" w:hAnsi="Times New Roman" w:cs="Times New Roman"/>
          <w:noProof/>
          <w:sz w:val="24"/>
          <w:szCs w:val="24"/>
        </w:rPr>
        <w:drawing>
          <wp:inline distT="0" distB="0" distL="0" distR="0" wp14:anchorId="1D081977" wp14:editId="5AC5A114">
            <wp:extent cx="4588933" cy="1038225"/>
            <wp:effectExtent l="0" t="0" r="2540" b="0"/>
            <wp:docPr id="180929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95988" name=""/>
                    <pic:cNvPicPr/>
                  </pic:nvPicPr>
                  <pic:blipFill>
                    <a:blip r:embed="rId49"/>
                    <a:stretch>
                      <a:fillRect/>
                    </a:stretch>
                  </pic:blipFill>
                  <pic:spPr>
                    <a:xfrm>
                      <a:off x="0" y="0"/>
                      <a:ext cx="4594690" cy="1039527"/>
                    </a:xfrm>
                    <a:prstGeom prst="rect">
                      <a:avLst/>
                    </a:prstGeom>
                  </pic:spPr>
                </pic:pic>
              </a:graphicData>
            </a:graphic>
          </wp:inline>
        </w:drawing>
      </w: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3C4183" w:rsidRDefault="00C75AEB" w:rsidP="00C75AEB">
      <w:pPr>
        <w:spacing w:after="200" w:line="276" w:lineRule="auto"/>
        <w:jc w:val="both"/>
        <w:rPr>
          <w:rFonts w:ascii="Times New Roman" w:hAnsi="Times New Roman" w:cs="Times New Roman"/>
          <w:sz w:val="24"/>
          <w:szCs w:val="24"/>
        </w:rPr>
      </w:pPr>
    </w:p>
    <w:p w:rsidR="00C75AEB" w:rsidRPr="00CA2D64" w:rsidRDefault="00C75AEB" w:rsidP="00C75AEB">
      <w:pPr>
        <w:pStyle w:val="ListParagraph"/>
        <w:numPr>
          <w:ilvl w:val="0"/>
          <w:numId w:val="33"/>
        </w:numPr>
        <w:spacing w:after="200" w:line="276" w:lineRule="auto"/>
        <w:jc w:val="both"/>
        <w:rPr>
          <w:rFonts w:ascii="Times New Roman" w:hAnsi="Times New Roman" w:cs="Times New Roman"/>
          <w:b/>
          <w:bCs/>
          <w:sz w:val="24"/>
          <w:szCs w:val="24"/>
        </w:rPr>
      </w:pPr>
      <w:r w:rsidRPr="00CA2D64">
        <w:rPr>
          <w:rFonts w:ascii="Times New Roman" w:hAnsi="Times New Roman" w:cs="Times New Roman"/>
          <w:b/>
          <w:bCs/>
          <w:noProof/>
          <w:sz w:val="24"/>
          <w:szCs w:val="24"/>
          <w:lang w:val="en-US"/>
        </w:rPr>
        <w:drawing>
          <wp:anchor distT="0" distB="0" distL="114300" distR="114300" simplePos="0" relativeHeight="251686912" behindDoc="0" locked="0" layoutInCell="1" allowOverlap="1" wp14:anchorId="6AC1549B" wp14:editId="15D79E12">
            <wp:simplePos x="0" y="0"/>
            <wp:positionH relativeFrom="margin">
              <wp:align>center</wp:align>
            </wp:positionH>
            <wp:positionV relativeFrom="page">
              <wp:posOffset>1218353</wp:posOffset>
            </wp:positionV>
            <wp:extent cx="5420360" cy="1638300"/>
            <wp:effectExtent l="0" t="0" r="8890" b="0"/>
            <wp:wrapSquare wrapText="bothSides"/>
            <wp:docPr id="74401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16694" name=""/>
                    <pic:cNvPicPr/>
                  </pic:nvPicPr>
                  <pic:blipFill>
                    <a:blip r:embed="rId50">
                      <a:extLst>
                        <a:ext uri="{28A0092B-C50C-407E-A947-70E740481C1C}">
                          <a14:useLocalDpi xmlns:a14="http://schemas.microsoft.com/office/drawing/2010/main" val="0"/>
                        </a:ext>
                      </a:extLst>
                    </a:blip>
                    <a:stretch>
                      <a:fillRect/>
                    </a:stretch>
                  </pic:blipFill>
                  <pic:spPr>
                    <a:xfrm>
                      <a:off x="0" y="0"/>
                      <a:ext cx="5420360" cy="1638300"/>
                    </a:xfrm>
                    <a:prstGeom prst="rect">
                      <a:avLst/>
                    </a:prstGeom>
                  </pic:spPr>
                </pic:pic>
              </a:graphicData>
            </a:graphic>
          </wp:anchor>
        </w:drawing>
      </w:r>
      <w:r w:rsidRPr="00CA2D64">
        <w:rPr>
          <w:rFonts w:ascii="Times New Roman" w:hAnsi="Times New Roman" w:cs="Times New Roman"/>
          <w:b/>
          <w:bCs/>
          <w:sz w:val="24"/>
          <w:szCs w:val="24"/>
        </w:rPr>
        <w:t xml:space="preserve">Indonesia </w:t>
      </w:r>
    </w:p>
    <w:p w:rsidR="00C75AEB" w:rsidRPr="003C4183" w:rsidRDefault="00C75AEB" w:rsidP="00C75AEB">
      <w:pPr>
        <w:spacing w:after="200" w:line="276" w:lineRule="auto"/>
        <w:jc w:val="both"/>
        <w:rPr>
          <w:rFonts w:ascii="Times New Roman" w:hAnsi="Times New Roman" w:cs="Times New Roman"/>
          <w:sz w:val="24"/>
          <w:szCs w:val="24"/>
        </w:rPr>
      </w:pPr>
      <w:r w:rsidRPr="003C4183">
        <w:rPr>
          <w:rFonts w:ascii="Times New Roman" w:hAnsi="Times New Roman" w:cs="Times New Roman"/>
          <w:sz w:val="24"/>
          <w:szCs w:val="24"/>
        </w:rPr>
        <w:t xml:space="preserve">       </w:t>
      </w:r>
      <w:r w:rsidRPr="003C4183">
        <w:rPr>
          <w:rFonts w:ascii="Times New Roman" w:hAnsi="Times New Roman" w:cs="Times New Roman"/>
          <w:sz w:val="24"/>
          <w:szCs w:val="24"/>
        </w:rPr>
        <w:tab/>
      </w:r>
    </w:p>
    <w:p w:rsidR="00C75AEB" w:rsidRPr="003C4183" w:rsidRDefault="00C75AEB" w:rsidP="00C75AEB">
      <w:pPr>
        <w:spacing w:after="200" w:line="276" w:lineRule="auto"/>
        <w:ind w:left="720"/>
        <w:rPr>
          <w:rFonts w:ascii="Times New Roman" w:hAnsi="Times New Roman" w:cs="Times New Roman"/>
          <w:sz w:val="24"/>
          <w:szCs w:val="24"/>
        </w:rPr>
      </w:pPr>
      <w:r w:rsidRPr="003C4183">
        <w:rPr>
          <w:rFonts w:ascii="Times New Roman" w:hAnsi="Times New Roman" w:cs="Times New Roman"/>
          <w:sz w:val="24"/>
          <w:szCs w:val="24"/>
        </w:rPr>
        <w:t xml:space="preserve">By </w:t>
      </w:r>
      <w:proofErr w:type="spellStart"/>
      <w:r w:rsidRPr="003C4183">
        <w:rPr>
          <w:rFonts w:ascii="Times New Roman" w:hAnsi="Times New Roman" w:cs="Times New Roman"/>
          <w:sz w:val="24"/>
          <w:szCs w:val="24"/>
        </w:rPr>
        <w:t>analysing</w:t>
      </w:r>
      <w:proofErr w:type="spellEnd"/>
      <w:r w:rsidRPr="003C4183">
        <w:rPr>
          <w:rFonts w:ascii="Times New Roman" w:hAnsi="Times New Roman" w:cs="Times New Roman"/>
          <w:sz w:val="24"/>
          <w:szCs w:val="24"/>
        </w:rPr>
        <w:t xml:space="preserve"> the average ratings, the top five most popular cuisines in Indonesia </w:t>
      </w:r>
      <w:proofErr w:type="spellStart"/>
      <w:r w:rsidRPr="003C4183">
        <w:rPr>
          <w:rFonts w:ascii="Times New Roman" w:hAnsi="Times New Roman" w:cs="Times New Roman"/>
          <w:sz w:val="24"/>
          <w:szCs w:val="24"/>
        </w:rPr>
        <w:t>Sunda</w:t>
      </w:r>
      <w:proofErr w:type="spellEnd"/>
      <w:r w:rsidRPr="003C4183">
        <w:rPr>
          <w:rFonts w:ascii="Times New Roman" w:hAnsi="Times New Roman" w:cs="Times New Roman"/>
          <w:sz w:val="24"/>
          <w:szCs w:val="24"/>
        </w:rPr>
        <w:t xml:space="preserve">, Indonesian, Sushi, Japanese, Desserts, Bakery, Coffee, Italian, Tea, </w:t>
      </w:r>
      <w:proofErr w:type="gramStart"/>
      <w:r w:rsidRPr="003C4183">
        <w:rPr>
          <w:rFonts w:ascii="Times New Roman" w:hAnsi="Times New Roman" w:cs="Times New Roman"/>
          <w:sz w:val="24"/>
          <w:szCs w:val="24"/>
        </w:rPr>
        <w:t>Asian</w:t>
      </w:r>
      <w:proofErr w:type="gramEnd"/>
      <w:r w:rsidRPr="003C4183">
        <w:rPr>
          <w:rFonts w:ascii="Times New Roman" w:hAnsi="Times New Roman" w:cs="Times New Roman"/>
          <w:sz w:val="24"/>
          <w:szCs w:val="24"/>
        </w:rPr>
        <w:t xml:space="preserve"> are identified as key culinary preferences. To introduce more variety within similar cuisine types, we also explore globally popular cuisines that align with these, providing a broader perspective on food trends</w:t>
      </w:r>
    </w:p>
    <w:p w:rsidR="00C75AEB" w:rsidRPr="003C4183" w:rsidRDefault="00C75AEB" w:rsidP="00C75AEB">
      <w:pPr>
        <w:spacing w:after="200" w:line="276" w:lineRule="auto"/>
        <w:ind w:left="720"/>
        <w:jc w:val="both"/>
        <w:rPr>
          <w:rFonts w:ascii="Times New Roman" w:hAnsi="Times New Roman" w:cs="Times New Roman"/>
          <w:sz w:val="24"/>
          <w:szCs w:val="24"/>
        </w:rPr>
      </w:pPr>
      <w:r w:rsidRPr="003C4183">
        <w:rPr>
          <w:rFonts w:ascii="Times New Roman" w:hAnsi="Times New Roman" w:cs="Times New Roman"/>
          <w:noProof/>
          <w:sz w:val="24"/>
          <w:szCs w:val="24"/>
        </w:rPr>
        <w:drawing>
          <wp:anchor distT="0" distB="0" distL="114300" distR="114300" simplePos="0" relativeHeight="251687936" behindDoc="0" locked="0" layoutInCell="1" allowOverlap="1" wp14:anchorId="636EC347" wp14:editId="2B467707">
            <wp:simplePos x="0" y="0"/>
            <wp:positionH relativeFrom="margin">
              <wp:align>center</wp:align>
            </wp:positionH>
            <wp:positionV relativeFrom="paragraph">
              <wp:posOffset>25188</wp:posOffset>
            </wp:positionV>
            <wp:extent cx="2609850" cy="1043305"/>
            <wp:effectExtent l="0" t="0" r="0" b="4445"/>
            <wp:wrapSquare wrapText="bothSides"/>
            <wp:docPr id="142946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66418" name=""/>
                    <pic:cNvPicPr/>
                  </pic:nvPicPr>
                  <pic:blipFill>
                    <a:blip r:embed="rId51">
                      <a:extLst>
                        <a:ext uri="{28A0092B-C50C-407E-A947-70E740481C1C}">
                          <a14:useLocalDpi xmlns:a14="http://schemas.microsoft.com/office/drawing/2010/main" val="0"/>
                        </a:ext>
                      </a:extLst>
                    </a:blip>
                    <a:stretch>
                      <a:fillRect/>
                    </a:stretch>
                  </pic:blipFill>
                  <pic:spPr>
                    <a:xfrm>
                      <a:off x="0" y="0"/>
                      <a:ext cx="2628426" cy="1051227"/>
                    </a:xfrm>
                    <a:prstGeom prst="rect">
                      <a:avLst/>
                    </a:prstGeom>
                  </pic:spPr>
                </pic:pic>
              </a:graphicData>
            </a:graphic>
            <wp14:sizeRelV relativeFrom="margin">
              <wp14:pctHeight>0</wp14:pctHeight>
            </wp14:sizeRelV>
          </wp:anchor>
        </w:drawing>
      </w:r>
    </w:p>
    <w:p w:rsidR="00C75AEB" w:rsidRPr="003C4183" w:rsidRDefault="00C75AEB" w:rsidP="00C75AEB">
      <w:pPr>
        <w:rPr>
          <w:rFonts w:ascii="Times New Roman" w:hAnsi="Times New Roman" w:cs="Times New Roman"/>
          <w:sz w:val="24"/>
          <w:szCs w:val="24"/>
        </w:rPr>
      </w:pPr>
    </w:p>
    <w:p w:rsidR="00C75AEB" w:rsidRPr="003C4183" w:rsidRDefault="00C75AEB" w:rsidP="00C75AEB">
      <w:pPr>
        <w:rPr>
          <w:rFonts w:ascii="Times New Roman" w:hAnsi="Times New Roman" w:cs="Times New Roman"/>
          <w:sz w:val="24"/>
          <w:szCs w:val="24"/>
        </w:rPr>
      </w:pPr>
    </w:p>
    <w:p w:rsidR="00C75AEB" w:rsidRPr="003C4183" w:rsidRDefault="00C75AEB" w:rsidP="00C75AEB">
      <w:pPr>
        <w:rPr>
          <w:rFonts w:ascii="Times New Roman" w:hAnsi="Times New Roman" w:cs="Times New Roman"/>
          <w:sz w:val="24"/>
          <w:szCs w:val="24"/>
        </w:rPr>
      </w:pPr>
    </w:p>
    <w:p w:rsidR="00C75AEB" w:rsidRPr="003C4183" w:rsidRDefault="00C75AEB" w:rsidP="00C75AEB">
      <w:pPr>
        <w:rPr>
          <w:rFonts w:ascii="Times New Roman" w:hAnsi="Times New Roman" w:cs="Times New Roman"/>
          <w:sz w:val="24"/>
          <w:szCs w:val="24"/>
        </w:rPr>
      </w:pPr>
    </w:p>
    <w:p w:rsidR="00C75AEB" w:rsidRPr="003C4183" w:rsidRDefault="00C75AEB" w:rsidP="00C75AEB">
      <w:pPr>
        <w:rPr>
          <w:rFonts w:ascii="Times New Roman" w:hAnsi="Times New Roman" w:cs="Times New Roman"/>
          <w:sz w:val="24"/>
          <w:szCs w:val="24"/>
        </w:rPr>
      </w:pPr>
    </w:p>
    <w:p w:rsidR="00C75AEB" w:rsidRPr="003C4183" w:rsidRDefault="00C75AEB" w:rsidP="00C75AEB">
      <w:pPr>
        <w:ind w:left="720"/>
        <w:rPr>
          <w:rFonts w:ascii="Times New Roman" w:hAnsi="Times New Roman" w:cs="Times New Roman"/>
          <w:sz w:val="24"/>
          <w:szCs w:val="24"/>
        </w:rPr>
      </w:pPr>
      <w:r w:rsidRPr="003C4183">
        <w:rPr>
          <w:rFonts w:ascii="Times New Roman" w:hAnsi="Times New Roman" w:cs="Times New Roman"/>
          <w:sz w:val="24"/>
          <w:szCs w:val="24"/>
        </w:rPr>
        <w:t>Incorporating the recommended cuisines tailored to each country will greatly enhance customer feedback and restaurant ratings, while also driving significant revenue growth.</w:t>
      </w:r>
    </w:p>
    <w:p w:rsidR="00C75AEB" w:rsidRPr="003C4183" w:rsidRDefault="00C75AEB" w:rsidP="00C75AEB">
      <w:pPr>
        <w:ind w:left="720"/>
        <w:rPr>
          <w:rFonts w:ascii="Times New Roman" w:hAnsi="Times New Roman" w:cs="Times New Roman"/>
          <w:sz w:val="24"/>
          <w:szCs w:val="24"/>
        </w:rPr>
      </w:pPr>
    </w:p>
    <w:p w:rsidR="0068138D" w:rsidRPr="0068138D" w:rsidRDefault="0068138D" w:rsidP="0068138D">
      <w:pPr>
        <w:numPr>
          <w:ilvl w:val="0"/>
          <w:numId w:val="30"/>
        </w:numPr>
        <w:textAlignment w:val="baseline"/>
        <w:rPr>
          <w:rFonts w:ascii="Arial" w:eastAsia="Times New Roman" w:hAnsi="Arial" w:cs="Arial"/>
          <w:b/>
          <w:bCs/>
          <w:color w:val="000000"/>
          <w:sz w:val="24"/>
          <w:szCs w:val="24"/>
        </w:rPr>
      </w:pPr>
      <w:r w:rsidRPr="0068138D">
        <w:rPr>
          <w:rFonts w:ascii="Arial" w:eastAsia="Times New Roman" w:hAnsi="Arial" w:cs="Arial"/>
          <w:color w:val="000000"/>
          <w:sz w:val="24"/>
          <w:szCs w:val="24"/>
        </w:rPr>
        <w:lastRenderedPageBreak/>
        <w:t>According to our current data, should we go for online delivery and table booking? Does that affect the customer’s ratings?</w:t>
      </w:r>
    </w:p>
    <w:p w:rsidR="0068138D" w:rsidRDefault="0068138D" w:rsidP="0068138D">
      <w:pPr>
        <w:pStyle w:val="ListParagraph"/>
        <w:ind w:left="360"/>
        <w:rPr>
          <w:rFonts w:ascii="Times New Roman" w:hAnsi="Times New Roman" w:cs="Times New Roman"/>
          <w:sz w:val="24"/>
          <w:szCs w:val="24"/>
        </w:rPr>
      </w:pPr>
    </w:p>
    <w:p w:rsidR="00C75AEB" w:rsidRPr="003C4183" w:rsidRDefault="00C75AEB" w:rsidP="0068138D">
      <w:pPr>
        <w:pStyle w:val="ListParagraph"/>
        <w:ind w:left="360"/>
        <w:rPr>
          <w:rFonts w:ascii="Times New Roman" w:hAnsi="Times New Roman" w:cs="Times New Roman"/>
          <w:sz w:val="24"/>
          <w:szCs w:val="24"/>
        </w:rPr>
      </w:pPr>
      <w:r w:rsidRPr="003C4183">
        <w:rPr>
          <w:rFonts w:ascii="Times New Roman" w:hAnsi="Times New Roman" w:cs="Times New Roman"/>
          <w:sz w:val="24"/>
          <w:szCs w:val="24"/>
        </w:rPr>
        <w:t xml:space="preserve">A pivot table was used to analyse how ratings are influenced by </w:t>
      </w:r>
      <w:r w:rsidRPr="000C5C5B">
        <w:rPr>
          <w:rFonts w:ascii="Times New Roman" w:hAnsi="Times New Roman" w:cs="Times New Roman"/>
          <w:b/>
          <w:bCs/>
          <w:sz w:val="24"/>
          <w:szCs w:val="24"/>
        </w:rPr>
        <w:t>online delivery</w:t>
      </w:r>
      <w:r w:rsidRPr="003C4183">
        <w:rPr>
          <w:rFonts w:ascii="Times New Roman" w:hAnsi="Times New Roman" w:cs="Times New Roman"/>
          <w:sz w:val="24"/>
          <w:szCs w:val="24"/>
        </w:rPr>
        <w:t xml:space="preserve"> and </w:t>
      </w:r>
      <w:r w:rsidRPr="000C5C5B">
        <w:rPr>
          <w:rFonts w:ascii="Times New Roman" w:hAnsi="Times New Roman" w:cs="Times New Roman"/>
          <w:b/>
          <w:bCs/>
          <w:sz w:val="24"/>
          <w:szCs w:val="24"/>
        </w:rPr>
        <w:t>table bookings</w:t>
      </w:r>
      <w:r w:rsidRPr="003C4183">
        <w:rPr>
          <w:rFonts w:ascii="Times New Roman" w:hAnsi="Times New Roman" w:cs="Times New Roman"/>
          <w:sz w:val="24"/>
          <w:szCs w:val="24"/>
        </w:rPr>
        <w:t>, assessing whether these factors have a significant impact.</w:t>
      </w:r>
    </w:p>
    <w:p w:rsidR="00C75AEB" w:rsidRPr="003C4183" w:rsidRDefault="00C75AEB" w:rsidP="00C75AEB">
      <w:pPr>
        <w:ind w:left="324"/>
        <w:rPr>
          <w:rFonts w:ascii="Times New Roman" w:hAnsi="Times New Roman" w:cs="Times New Roman"/>
        </w:rPr>
      </w:pPr>
      <w:r w:rsidRPr="003C4183">
        <w:rPr>
          <w:rFonts w:ascii="Times New Roman" w:hAnsi="Times New Roman" w:cs="Times New Roman"/>
          <w:sz w:val="24"/>
          <w:szCs w:val="24"/>
        </w:rPr>
        <w:t>The following pivot table presents a breakdown of restaurants based on whether they    offer table booking or not</w:t>
      </w:r>
    </w:p>
    <w:p w:rsidR="00C75AEB" w:rsidRPr="003C4183" w:rsidRDefault="00AF4529" w:rsidP="00C75AEB">
      <w:pPr>
        <w:rPr>
          <w:rFonts w:ascii="Times New Roman" w:hAnsi="Times New Roman" w:cs="Times New Roman"/>
        </w:rPr>
      </w:pPr>
      <w:r>
        <w:rPr>
          <w:rFonts w:ascii="Times New Roman" w:hAnsi="Times New Roman" w:cs="Times New Roman"/>
          <w:noProof/>
          <w:sz w:val="24"/>
          <w:szCs w:val="24"/>
        </w:rPr>
        <mc:AlternateContent>
          <mc:Choice Requires="wpg">
            <w:drawing>
              <wp:anchor distT="0" distB="0" distL="114300" distR="114300" simplePos="0" relativeHeight="251696128" behindDoc="0" locked="0" layoutInCell="1" allowOverlap="1" wp14:anchorId="43B25EB1" wp14:editId="2CE775BB">
                <wp:simplePos x="0" y="0"/>
                <wp:positionH relativeFrom="margin">
                  <wp:posOffset>289560</wp:posOffset>
                </wp:positionH>
                <wp:positionV relativeFrom="paragraph">
                  <wp:posOffset>40005</wp:posOffset>
                </wp:positionV>
                <wp:extent cx="5149969" cy="2044676"/>
                <wp:effectExtent l="0" t="19050" r="12700" b="13335"/>
                <wp:wrapNone/>
                <wp:docPr id="422059167" name="Group 50"/>
                <wp:cNvGraphicFramePr/>
                <a:graphic xmlns:a="http://schemas.openxmlformats.org/drawingml/2006/main">
                  <a:graphicData uri="http://schemas.microsoft.com/office/word/2010/wordprocessingGroup">
                    <wpg:wgp>
                      <wpg:cNvGrpSpPr/>
                      <wpg:grpSpPr>
                        <a:xfrm>
                          <a:off x="0" y="0"/>
                          <a:ext cx="5149969" cy="2044676"/>
                          <a:chOff x="48674" y="0"/>
                          <a:chExt cx="5439424" cy="2251710"/>
                        </a:xfrm>
                      </wpg:grpSpPr>
                      <wpg:grpSp>
                        <wpg:cNvPr id="214471246" name="Group 16"/>
                        <wpg:cNvGrpSpPr/>
                        <wpg:grpSpPr>
                          <a:xfrm>
                            <a:off x="48674" y="0"/>
                            <a:ext cx="5439424" cy="2251710"/>
                            <a:chOff x="82536" y="0"/>
                            <a:chExt cx="5439424" cy="2251710"/>
                          </a:xfrm>
                        </wpg:grpSpPr>
                        <pic:pic xmlns:pic="http://schemas.openxmlformats.org/drawingml/2006/picture">
                          <pic:nvPicPr>
                            <pic:cNvPr id="501173207" name="Picture 1"/>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2889250" y="0"/>
                              <a:ext cx="2632710" cy="2251710"/>
                            </a:xfrm>
                            <a:prstGeom prst="rect">
                              <a:avLst/>
                            </a:prstGeom>
                            <a:solidFill>
                              <a:schemeClr val="bg1"/>
                            </a:solidFill>
                            <a:ln>
                              <a:solidFill>
                                <a:prstClr val="black"/>
                              </a:solidFill>
                            </a:ln>
                          </pic:spPr>
                        </pic:pic>
                        <pic:pic xmlns:pic="http://schemas.openxmlformats.org/drawingml/2006/picture">
                          <pic:nvPicPr>
                            <pic:cNvPr id="91926655" name="Picture 1"/>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112184" y="16933"/>
                              <a:ext cx="2226310" cy="973455"/>
                            </a:xfrm>
                            <a:prstGeom prst="rect">
                              <a:avLst/>
                            </a:prstGeom>
                            <a:ln>
                              <a:solidFill>
                                <a:prstClr val="black"/>
                              </a:solidFill>
                            </a:ln>
                          </pic:spPr>
                        </pic:pic>
                        <wps:wsp>
                          <wps:cNvPr id="1754233431" name="Text Box 15"/>
                          <wps:cNvSpPr txBox="1"/>
                          <wps:spPr>
                            <a:xfrm>
                              <a:off x="82536" y="1241833"/>
                              <a:ext cx="2061718" cy="780534"/>
                            </a:xfrm>
                            <a:prstGeom prst="rect">
                              <a:avLst/>
                            </a:prstGeom>
                            <a:solidFill>
                              <a:schemeClr val="lt1"/>
                            </a:solidFill>
                            <a:ln w="6350">
                              <a:noFill/>
                            </a:ln>
                          </wps:spPr>
                          <wps:txbx>
                            <w:txbxContent>
                              <w:p w:rsidR="00C75AEB" w:rsidRPr="000C5C5B" w:rsidRDefault="00C75AEB" w:rsidP="00C75AEB">
                                <w:pPr>
                                  <w:rPr>
                                    <w:rFonts w:ascii="Times New Roman" w:hAnsi="Times New Roman" w:cs="Times New Roman"/>
                                    <w:sz w:val="24"/>
                                    <w:szCs w:val="24"/>
                                  </w:rPr>
                                </w:pPr>
                                <w:r w:rsidRPr="000C5C5B">
                                  <w:rPr>
                                    <w:rFonts w:ascii="Times New Roman" w:hAnsi="Times New Roman" w:cs="Times New Roman"/>
                                    <w:sz w:val="24"/>
                                    <w:szCs w:val="24"/>
                                  </w:rPr>
                                  <w:t xml:space="preserve">This Shows over </w:t>
                                </w:r>
                                <w:r w:rsidRPr="000C5C5B">
                                  <w:rPr>
                                    <w:rFonts w:ascii="Times New Roman" w:hAnsi="Times New Roman" w:cs="Times New Roman"/>
                                    <w:b/>
                                    <w:bCs/>
                                    <w:sz w:val="24"/>
                                    <w:szCs w:val="24"/>
                                  </w:rPr>
                                  <w:t>88%</w:t>
                                </w:r>
                                <w:r w:rsidRPr="000C5C5B">
                                  <w:rPr>
                                    <w:rFonts w:ascii="Times New Roman" w:hAnsi="Times New Roman" w:cs="Times New Roman"/>
                                    <w:sz w:val="24"/>
                                    <w:szCs w:val="24"/>
                                  </w:rPr>
                                  <w:t xml:space="preserve"> of the restaurants do not offer table bookings at the restaurant.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059517157" name="Text Box 49"/>
                        <wps:cNvSpPr txBox="1"/>
                        <wps:spPr>
                          <a:xfrm>
                            <a:off x="2964873" y="15586"/>
                            <a:ext cx="2514600" cy="290945"/>
                          </a:xfrm>
                          <a:prstGeom prst="rect">
                            <a:avLst/>
                          </a:prstGeom>
                          <a:solidFill>
                            <a:schemeClr val="lt1"/>
                          </a:solidFill>
                          <a:ln w="6350">
                            <a:noFill/>
                          </a:ln>
                        </wps:spPr>
                        <wps:txbx>
                          <w:txbxContent>
                            <w:p w:rsidR="00C75AEB" w:rsidRPr="00D911ED" w:rsidRDefault="00C75AEB" w:rsidP="00C75AEB">
                              <w:pPr>
                                <w:rPr>
                                  <w:b/>
                                  <w:bCs/>
                                  <w:color w:val="000000" w:themeColor="text1"/>
                                  <w:sz w:val="20"/>
                                  <w:szCs w:val="20"/>
                                </w:rPr>
                              </w:pPr>
                              <w:r w:rsidRPr="00D911ED">
                                <w:rPr>
                                  <w:b/>
                                  <w:bCs/>
                                  <w:color w:val="000000" w:themeColor="text1"/>
                                  <w:sz w:val="20"/>
                                  <w:szCs w:val="20"/>
                                </w:rPr>
                                <w:t xml:space="preserve">Restaurants with </w:t>
                              </w:r>
                              <w:r>
                                <w:rPr>
                                  <w:b/>
                                  <w:bCs/>
                                  <w:color w:val="000000" w:themeColor="text1"/>
                                  <w:sz w:val="20"/>
                                  <w:szCs w:val="20"/>
                                </w:rPr>
                                <w:t>table booking facility</w:t>
                              </w:r>
                            </w:p>
                            <w:p w:rsidR="00C75AEB" w:rsidRDefault="00C75AEB" w:rsidP="00C75A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B25EB1" id="Group 50" o:spid="_x0000_s1048" style="position:absolute;margin-left:22.8pt;margin-top:3.15pt;width:405.5pt;height:161pt;z-index:251696128;mso-position-horizontal-relative:margin;mso-width-relative:margin;mso-height-relative:margin" coordorigin="486" coordsize="54394,22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">
                <v:group id="Group 16" o:spid="_x0000_s1049" style="position:absolute;left:486;width:54394;height:22517" coordorigin="825" coordsize="54394,225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FS176fL&#10;AAAA4gAAAA8AAAAAAAAAAAAAAAAAqgIAAGRycy9kb3ducmV2LnhtbFBLBQYAAAAABAAEAPoAAACi&#10;AwAAAAA=&#10;">
                  <v:shape id="Picture 1" o:spid="_x0000_s1050" type="#_x0000_t75" style="position:absolute;left:28892;width:26327;height:225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" filled="t" fillcolor="white [3212]" stroked="t">
                    <v:imagedata r:id="rId54" o:title=""/>
                    <v:path arrowok="t"/>
                  </v:shape>
                  <v:shape id="Picture 1" o:spid="_x0000_s1051" type="#_x0000_t75" style="position:absolute;left:1121;top:169;width:22263;height:97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3SVlfKAAAA4QAAAA8AAABkcnMvZG93bnJldi54bWxEj0FrwkAUhO8F/8PyCr2IbhQSktRVtFAo&#10;1EvVg8dH9plNm30bdldN/323UOhxmJlvmNVmtL24kQ+dYwWLeQaCuHG641bB6fg6K0GEiKyxd0wK&#10;vinAZj15WGGt3Z0/6HaIrUgQDjUqMDEOtZShMWQxzN1AnLyL8xZjkr6V2uM9wW0vl1lWSIsdpwWD&#10;A70Yar4OV6tg+n7dhan8NHm5Ly9+fzLdudop9fQ4bp9BRBrjf/iv/aYVVItqWRR5Dr+P0huQ6x8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H3SVlfKAAAA4QAAAA8AAAAAAAAA&#10;AAAAAAAAnwIAAGRycy9kb3ducmV2LnhtbFBLBQYAAAAABAAEAPcAAACWAwAAAAA=&#10;" stroked="t">
                    <v:imagedata r:id="rId55" o:title=""/>
                    <v:path arrowok="t"/>
                  </v:shape>
                  <v:shape id="Text Box 15" o:spid="_x0000_s1052" type="#_x0000_t202" style="position:absolute;left:825;top:12418;width:20617;height:78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OX28oA&#10;AADjAAAADwAAAGRycy9kb3ducmV2LnhtbERPS0vDQBC+C/6HZYRexG7a7UPSbotI1eKtjQ96G7Jj&#10;EszOhuw2if++Kwge53vPejvYWnTU+sqxhsk4AUGcO1NxoeEte7q7B+EDssHaMWn4IQ/bzfXVGlPj&#10;ej5QdwyFiCHsU9RQhtCkUvq8JIt+7BriyH251mKIZ1tI02Ifw20tp0mykBYrjg0lNvRYUv59PFsN&#10;p9vi89UPz++9mqtm99Jlyw+TaT26GR5WIAIN4V/8596bOH85n02VmqkJ/P4UAZCb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Ozl9vKAAAA4wAAAA8AAAAAAAAAAAAAAAAAmAIA&#10;AGRycy9kb3ducmV2LnhtbFBLBQYAAAAABAAEAPUAAACPAwAAAAA=&#10;" fillcolor="white [3201]" stroked="f" strokeweight=".5pt">
                    <v:textbox>
                      <w:txbxContent>
                        <w:p w:rsidR="00C75AEB" w:rsidRPr="000C5C5B" w:rsidRDefault="00C75AEB" w:rsidP="00C75AEB">
                          <w:pPr>
                            <w:rPr>
                              <w:rFonts w:ascii="Times New Roman" w:hAnsi="Times New Roman" w:cs="Times New Roman"/>
                              <w:sz w:val="24"/>
                              <w:szCs w:val="24"/>
                            </w:rPr>
                          </w:pPr>
                          <w:r w:rsidRPr="000C5C5B">
                            <w:rPr>
                              <w:rFonts w:ascii="Times New Roman" w:hAnsi="Times New Roman" w:cs="Times New Roman"/>
                              <w:sz w:val="24"/>
                              <w:szCs w:val="24"/>
                            </w:rPr>
                            <w:t xml:space="preserve">This Shows over </w:t>
                          </w:r>
                          <w:r w:rsidRPr="000C5C5B">
                            <w:rPr>
                              <w:rFonts w:ascii="Times New Roman" w:hAnsi="Times New Roman" w:cs="Times New Roman"/>
                              <w:b/>
                              <w:bCs/>
                              <w:sz w:val="24"/>
                              <w:szCs w:val="24"/>
                            </w:rPr>
                            <w:t>88%</w:t>
                          </w:r>
                          <w:r w:rsidRPr="000C5C5B">
                            <w:rPr>
                              <w:rFonts w:ascii="Times New Roman" w:hAnsi="Times New Roman" w:cs="Times New Roman"/>
                              <w:sz w:val="24"/>
                              <w:szCs w:val="24"/>
                            </w:rPr>
                            <w:t xml:space="preserve"> of the restaurants do not offer table bookings at the restaurant.</w:t>
                          </w:r>
                        </w:p>
                      </w:txbxContent>
                    </v:textbox>
                  </v:shape>
                </v:group>
                <v:shape id="Text Box 49" o:spid="_x0000_s1053" type="#_x0000_t202" style="position:absolute;left:29648;top:155;width:25146;height:29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JNL8kA&#10;AADjAAAADwAAAGRycy9kb3ducmV2LnhtbERPzUrDQBC+C77DMkIv0m7SEqOx2yKlavFmUxVvQ3ZM&#10;gtnZkN0m6dt3C4LH+f5nuR5NI3rqXG1ZQTyLQBAXVtdcKjjkz9N7EM4ja2wsk4ITOVivrq+WmGk7&#10;8Dv1e1+KEMIuQwWV920mpSsqMuhmtiUO3I/tDPpwdqXUHQ4h3DRyHkV30mDNoaHCljYVFb/7o1Hw&#10;fVt+vbnx5WNYJIt2+9rn6afOlZrcjE+PIDyN/l/8597pMD9KHpI4jZMULj8FAOTqD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PJNL8kAAADjAAAADwAAAAAAAAAAAAAAAACYAgAA&#10;ZHJzL2Rvd25yZXYueG1sUEsFBgAAAAAEAAQA9QAAAI4DAAAAAA==&#10;" fillcolor="white [3201]" stroked="f" strokeweight=".5pt">
                  <v:textbox>
                    <w:txbxContent>
                      <w:p w:rsidR="00C75AEB" w:rsidRPr="00D911ED" w:rsidRDefault="00C75AEB" w:rsidP="00C75AEB">
                        <w:pPr>
                          <w:rPr>
                            <w:b/>
                            <w:bCs/>
                            <w:color w:val="000000" w:themeColor="text1"/>
                            <w:sz w:val="20"/>
                            <w:szCs w:val="20"/>
                          </w:rPr>
                        </w:pPr>
                        <w:r w:rsidRPr="00D911ED">
                          <w:rPr>
                            <w:b/>
                            <w:bCs/>
                            <w:color w:val="000000" w:themeColor="text1"/>
                            <w:sz w:val="20"/>
                            <w:szCs w:val="20"/>
                          </w:rPr>
                          <w:t xml:space="preserve">Restaurants with </w:t>
                        </w:r>
                        <w:r>
                          <w:rPr>
                            <w:b/>
                            <w:bCs/>
                            <w:color w:val="000000" w:themeColor="text1"/>
                            <w:sz w:val="20"/>
                            <w:szCs w:val="20"/>
                          </w:rPr>
                          <w:t>table booking facility</w:t>
                        </w:r>
                      </w:p>
                      <w:p w:rsidR="00C75AEB" w:rsidRDefault="00C75AEB" w:rsidP="00C75AEB"/>
                    </w:txbxContent>
                  </v:textbox>
                </v:shape>
                <w10:wrap anchorx="margin"/>
              </v:group>
            </w:pict>
          </mc:Fallback>
        </mc:AlternateContent>
      </w: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Default="00C75AEB" w:rsidP="00C75AEB">
      <w:pPr>
        <w:ind w:left="324"/>
        <w:rPr>
          <w:rFonts w:ascii="Times New Roman" w:hAnsi="Times New Roman" w:cs="Times New Roman"/>
          <w:sz w:val="24"/>
          <w:szCs w:val="24"/>
        </w:rPr>
      </w:pPr>
    </w:p>
    <w:p w:rsidR="00AF4529" w:rsidRDefault="00AF4529" w:rsidP="00C75AEB">
      <w:pPr>
        <w:ind w:left="324"/>
        <w:rPr>
          <w:rFonts w:ascii="Times New Roman" w:hAnsi="Times New Roman" w:cs="Times New Roman"/>
          <w:sz w:val="24"/>
          <w:szCs w:val="24"/>
        </w:rPr>
      </w:pPr>
    </w:p>
    <w:p w:rsidR="00AF4529" w:rsidRDefault="00AF4529" w:rsidP="00C75AEB">
      <w:pPr>
        <w:ind w:left="324"/>
        <w:rPr>
          <w:rFonts w:ascii="Times New Roman" w:hAnsi="Times New Roman" w:cs="Times New Roman"/>
          <w:sz w:val="24"/>
          <w:szCs w:val="24"/>
        </w:rPr>
      </w:pPr>
    </w:p>
    <w:p w:rsidR="00AF4529" w:rsidRDefault="00AF4529" w:rsidP="00C75AEB">
      <w:pPr>
        <w:ind w:left="324"/>
        <w:rPr>
          <w:rFonts w:ascii="Times New Roman" w:hAnsi="Times New Roman" w:cs="Times New Roman"/>
          <w:sz w:val="24"/>
          <w:szCs w:val="24"/>
        </w:rPr>
      </w:pPr>
    </w:p>
    <w:p w:rsidR="00AF4529" w:rsidRDefault="00AF4529" w:rsidP="00C75AEB">
      <w:pPr>
        <w:ind w:left="324"/>
        <w:rPr>
          <w:rFonts w:ascii="Times New Roman" w:hAnsi="Times New Roman" w:cs="Times New Roman"/>
          <w:sz w:val="24"/>
          <w:szCs w:val="24"/>
        </w:rPr>
      </w:pPr>
    </w:p>
    <w:p w:rsidR="00AF4529" w:rsidRDefault="00AF4529" w:rsidP="00C75AEB">
      <w:pPr>
        <w:ind w:left="324"/>
        <w:rPr>
          <w:rFonts w:ascii="Times New Roman" w:hAnsi="Times New Roman" w:cs="Times New Roman"/>
          <w:sz w:val="24"/>
          <w:szCs w:val="24"/>
        </w:rPr>
      </w:pPr>
    </w:p>
    <w:p w:rsidR="00AF4529" w:rsidRDefault="00AF4529" w:rsidP="00C75AEB">
      <w:pPr>
        <w:ind w:left="324"/>
        <w:rPr>
          <w:rFonts w:ascii="Times New Roman" w:hAnsi="Times New Roman" w:cs="Times New Roman"/>
          <w:sz w:val="24"/>
          <w:szCs w:val="24"/>
        </w:rPr>
      </w:pPr>
    </w:p>
    <w:p w:rsidR="00AF4529" w:rsidRDefault="00AF4529" w:rsidP="00C75AEB">
      <w:pPr>
        <w:ind w:left="324"/>
        <w:rPr>
          <w:rFonts w:ascii="Times New Roman" w:hAnsi="Times New Roman" w:cs="Times New Roman"/>
          <w:sz w:val="24"/>
          <w:szCs w:val="24"/>
        </w:rPr>
      </w:pPr>
    </w:p>
    <w:p w:rsidR="00AF4529" w:rsidRDefault="00AF4529" w:rsidP="00C75AEB">
      <w:pPr>
        <w:ind w:left="324"/>
        <w:rPr>
          <w:rFonts w:ascii="Times New Roman" w:hAnsi="Times New Roman" w:cs="Times New Roman"/>
          <w:sz w:val="24"/>
          <w:szCs w:val="24"/>
        </w:rPr>
      </w:pPr>
    </w:p>
    <w:p w:rsidR="00AF4529" w:rsidRDefault="00AF4529" w:rsidP="00C75AEB">
      <w:pPr>
        <w:ind w:left="324"/>
        <w:rPr>
          <w:rFonts w:ascii="Times New Roman" w:hAnsi="Times New Roman" w:cs="Times New Roman"/>
          <w:sz w:val="24"/>
          <w:szCs w:val="24"/>
        </w:rPr>
      </w:pPr>
    </w:p>
    <w:p w:rsidR="00C75AEB" w:rsidRPr="003C4183" w:rsidRDefault="00C75AEB" w:rsidP="00C75AEB">
      <w:pPr>
        <w:ind w:left="324"/>
        <w:rPr>
          <w:rFonts w:ascii="Times New Roman" w:hAnsi="Times New Roman" w:cs="Times New Roman"/>
        </w:rPr>
      </w:pPr>
      <w:r w:rsidRPr="003C4183">
        <w:rPr>
          <w:rFonts w:ascii="Times New Roman" w:hAnsi="Times New Roman" w:cs="Times New Roman"/>
          <w:sz w:val="24"/>
          <w:szCs w:val="24"/>
        </w:rPr>
        <w:t>The following pivot table presents a breakdown of restaurants based on whether they    offer online delivery or not</w:t>
      </w:r>
    </w:p>
    <w:p w:rsidR="00C75AEB" w:rsidRPr="003C4183" w:rsidRDefault="00C75AEB" w:rsidP="00C75AEB">
      <w:pPr>
        <w:ind w:firstLine="720"/>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AF4529" w:rsidP="00C75AEB">
      <w:pPr>
        <w:rPr>
          <w:rFonts w:ascii="Times New Roman" w:hAnsi="Times New Roman" w:cs="Times New Roman"/>
        </w:rPr>
      </w:pPr>
      <w:r w:rsidRPr="003C4183">
        <w:rPr>
          <w:rFonts w:ascii="Times New Roman" w:hAnsi="Times New Roman" w:cs="Times New Roman"/>
          <w:noProof/>
          <w:sz w:val="24"/>
          <w:szCs w:val="24"/>
        </w:rPr>
        <mc:AlternateContent>
          <mc:Choice Requires="wpg">
            <w:drawing>
              <wp:anchor distT="0" distB="0" distL="114300" distR="114300" simplePos="0" relativeHeight="251688960" behindDoc="0" locked="0" layoutInCell="1" allowOverlap="1" wp14:anchorId="26CAEFF2" wp14:editId="5263E703">
                <wp:simplePos x="0" y="0"/>
                <wp:positionH relativeFrom="margin">
                  <wp:align>center</wp:align>
                </wp:positionH>
                <wp:positionV relativeFrom="paragraph">
                  <wp:posOffset>-581181</wp:posOffset>
                </wp:positionV>
                <wp:extent cx="5464810" cy="2464279"/>
                <wp:effectExtent l="0" t="0" r="21590" b="12700"/>
                <wp:wrapNone/>
                <wp:docPr id="1550775793" name="Group 17"/>
                <wp:cNvGraphicFramePr/>
                <a:graphic xmlns:a="http://schemas.openxmlformats.org/drawingml/2006/main">
                  <a:graphicData uri="http://schemas.microsoft.com/office/word/2010/wordprocessingGroup">
                    <wpg:wgp>
                      <wpg:cNvGrpSpPr/>
                      <wpg:grpSpPr>
                        <a:xfrm>
                          <a:off x="0" y="0"/>
                          <a:ext cx="5464810" cy="2464279"/>
                          <a:chOff x="0" y="0"/>
                          <a:chExt cx="5465234" cy="2438824"/>
                        </a:xfrm>
                      </wpg:grpSpPr>
                      <pic:pic xmlns:pic="http://schemas.openxmlformats.org/drawingml/2006/picture">
                        <pic:nvPicPr>
                          <pic:cNvPr id="601653750" name="Picture 1"/>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2804584" y="10584"/>
                            <a:ext cx="2660650" cy="2428240"/>
                          </a:xfrm>
                          <a:prstGeom prst="rect">
                            <a:avLst/>
                          </a:prstGeom>
                          <a:ln>
                            <a:solidFill>
                              <a:prstClr val="black"/>
                            </a:solidFill>
                          </a:ln>
                        </pic:spPr>
                      </pic:pic>
                      <pic:pic xmlns:pic="http://schemas.openxmlformats.org/drawingml/2006/picture">
                        <pic:nvPicPr>
                          <pic:cNvPr id="465213254" name="Picture 1"/>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395855" cy="1075055"/>
                          </a:xfrm>
                          <a:prstGeom prst="rect">
                            <a:avLst/>
                          </a:prstGeom>
                        </pic:spPr>
                      </pic:pic>
                      <wps:wsp>
                        <wps:cNvPr id="387667453" name="Text Box 15"/>
                        <wps:cNvSpPr txBox="1"/>
                        <wps:spPr>
                          <a:xfrm>
                            <a:off x="8467" y="1744134"/>
                            <a:ext cx="2514404" cy="668866"/>
                          </a:xfrm>
                          <a:prstGeom prst="rect">
                            <a:avLst/>
                          </a:prstGeom>
                          <a:solidFill>
                            <a:schemeClr val="lt1"/>
                          </a:solidFill>
                          <a:ln w="6350">
                            <a:noFill/>
                          </a:ln>
                        </wps:spPr>
                        <wps:txbx>
                          <w:txbxContent>
                            <w:p w:rsidR="00C75AEB" w:rsidRPr="000C5C5B" w:rsidRDefault="00C75AEB" w:rsidP="00C75AEB">
                              <w:pPr>
                                <w:rPr>
                                  <w:rFonts w:ascii="Times New Roman" w:hAnsi="Times New Roman" w:cs="Times New Roman"/>
                                  <w:sz w:val="24"/>
                                  <w:szCs w:val="24"/>
                                </w:rPr>
                              </w:pPr>
                              <w:r w:rsidRPr="000C5C5B">
                                <w:rPr>
                                  <w:rFonts w:ascii="Times New Roman" w:hAnsi="Times New Roman" w:cs="Times New Roman"/>
                                  <w:sz w:val="24"/>
                                  <w:szCs w:val="24"/>
                                </w:rPr>
                                <w:t xml:space="preserve">This Shows over </w:t>
                              </w:r>
                              <w:r w:rsidRPr="000C5C5B">
                                <w:rPr>
                                  <w:rFonts w:ascii="Times New Roman" w:hAnsi="Times New Roman" w:cs="Times New Roman"/>
                                  <w:b/>
                                  <w:bCs/>
                                  <w:sz w:val="24"/>
                                  <w:szCs w:val="24"/>
                                </w:rPr>
                                <w:t>74%</w:t>
                              </w:r>
                              <w:r w:rsidRPr="000C5C5B">
                                <w:rPr>
                                  <w:rFonts w:ascii="Times New Roman" w:hAnsi="Times New Roman" w:cs="Times New Roman"/>
                                  <w:sz w:val="24"/>
                                  <w:szCs w:val="24"/>
                                </w:rPr>
                                <w:t xml:space="preserve"> of the restaurants do not offer online delivery</w:t>
                              </w:r>
                            </w:p>
                            <w:p w:rsidR="00C75AEB" w:rsidRDefault="00C75AEB" w:rsidP="00C75A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6CAEFF2" id="Group 17" o:spid="_x0000_s1054" style="position:absolute;margin-left:0;margin-top:-45.75pt;width:430.3pt;height:194.05pt;z-index:251688960;mso-position-horizontal:center;mso-position-horizontal-relative:margin;mso-height-relative:margin" coordsize="54652,24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">
                <v:shape id="Picture 1" o:spid="_x0000_s1055" type="#_x0000_t75" style="position:absolute;left:28045;top:105;width:26607;height:242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fSInGAAAA4gAAAA8AAABkcnMvZG93bnJldi54bWxEj99qwjAUxu8HvkM4wm7GTJzYSTXKEBy7&#10;Glh9gGNzbIrJSWky2739ciHs8uP7x2+zG70Td+pjG1jDfKZAENfBtNxoOJ8OrysQMSEbdIFJwy9F&#10;2G0nTxssTRj4SPcqNSKPcCxRg02pK6WMtSWPcRY64uxdQ+8xZdk30vQ45HHv5JtShfTYcn6w2NHe&#10;Un2rfrwG1XBNq293vnRcfb5YtoOrjlo/T8ePNYhEY/oPP9pfRkOh5sVy8b7MEBkp44Dc/g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19IicYAAADiAAAADwAAAAAAAAAAAAAA&#10;AACfAgAAZHJzL2Rvd25yZXYueG1sUEsFBgAAAAAEAAQA9wAAAJIDAAAAAA==&#10;" stroked="t">
                  <v:imagedata r:id="rId58" o:title=""/>
                  <v:path arrowok="t"/>
                </v:shape>
                <v:shape id="Picture 1" o:spid="_x0000_s1056" type="#_x0000_t75" style="position:absolute;width:23958;height:107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4g9Q/KAAAA4gAAAA8AAABkcnMvZG93bnJldi54bWxEj0FrwkAUhO8F/8PyBC9FN6bRSuoqQVqQ&#10;HApVwesj+5qEZt+G7Cam/94VCj0OM/MNs92PphEDda62rGC5iEAQF1bXXCq4nD/mGxDOI2tsLJOC&#10;X3Kw302etphqe+MvGk6+FAHCLkUFlfdtKqUrKjLoFrYlDt637Qz6ILtS6g5vAW4aGUfRWhqsOSxU&#10;2NKhouLn1BsFz8fXz1rTe37NfCtlbze57QulZtMxewPhafT/4b/2UStI1qt4+RKvEnhcCndA7u4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H4g9Q/KAAAA4gAAAA8AAAAAAAAA&#10;AAAAAAAAnwIAAGRycy9kb3ducmV2LnhtbFBLBQYAAAAABAAEAPcAAACWAwAAAAA=&#10;">
                  <v:imagedata r:id="rId59" o:title=""/>
                  <v:path arrowok="t"/>
                </v:shape>
                <v:shape id="Text Box 15" o:spid="_x0000_s1057" type="#_x0000_t202" style="position:absolute;left:84;top:17441;width:25144;height:6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k3YMwA&#10;AADiAAAADwAAAGRycy9kb3ducmV2LnhtbESPW0vDQBSE3wX/w3IEX6Td2NikxG6LFC/Ftza94Nsh&#10;e0yC2bMhuybx37tCwcdhZr5hluvRNKKnztWWFdxPIxDEhdU1lwoO+ctkAcJ5ZI2NZVLwQw7Wq+ur&#10;JWbaDryjfu9LESDsMlRQed9mUrqiIoNualvi4H3azqAPsiul7nAIcNPIWRQl0mDNYaHCljYVFV/7&#10;b6Pg4648v7vx9TjE87h9fuvz9KRzpW5vxqdHEJ5G/x++tLdaQbxIkyR9mMfwdyncAbn6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7k3YMwAAADiAAAADwAAAAAAAAAAAAAAAACY&#10;AgAAZHJzL2Rvd25yZXYueG1sUEsFBgAAAAAEAAQA9QAAAJEDAAAAAA==&#10;" fillcolor="white [3201]" stroked="f" strokeweight=".5pt">
                  <v:textbox>
                    <w:txbxContent>
                      <w:p w:rsidR="00C75AEB" w:rsidRPr="000C5C5B" w:rsidRDefault="00C75AEB" w:rsidP="00C75AEB">
                        <w:pPr>
                          <w:rPr>
                            <w:rFonts w:ascii="Times New Roman" w:hAnsi="Times New Roman" w:cs="Times New Roman"/>
                            <w:sz w:val="24"/>
                            <w:szCs w:val="24"/>
                          </w:rPr>
                        </w:pPr>
                        <w:r w:rsidRPr="000C5C5B">
                          <w:rPr>
                            <w:rFonts w:ascii="Times New Roman" w:hAnsi="Times New Roman" w:cs="Times New Roman"/>
                            <w:sz w:val="24"/>
                            <w:szCs w:val="24"/>
                          </w:rPr>
                          <w:t xml:space="preserve">This Shows over </w:t>
                        </w:r>
                        <w:r w:rsidRPr="000C5C5B">
                          <w:rPr>
                            <w:rFonts w:ascii="Times New Roman" w:hAnsi="Times New Roman" w:cs="Times New Roman"/>
                            <w:b/>
                            <w:bCs/>
                            <w:sz w:val="24"/>
                            <w:szCs w:val="24"/>
                          </w:rPr>
                          <w:t>74%</w:t>
                        </w:r>
                        <w:r w:rsidRPr="000C5C5B">
                          <w:rPr>
                            <w:rFonts w:ascii="Times New Roman" w:hAnsi="Times New Roman" w:cs="Times New Roman"/>
                            <w:sz w:val="24"/>
                            <w:szCs w:val="24"/>
                          </w:rPr>
                          <w:t xml:space="preserve"> of the restaurants do not offer online delivery</w:t>
                        </w:r>
                      </w:p>
                      <w:p w:rsidR="00C75AEB" w:rsidRDefault="00C75AEB" w:rsidP="00C75AEB"/>
                    </w:txbxContent>
                  </v:textbox>
                </v:shape>
                <w10:wrap anchorx="margin"/>
              </v:group>
            </w:pict>
          </mc:Fallback>
        </mc:AlternateContent>
      </w: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AF4529" w:rsidRDefault="00AF4529" w:rsidP="00AF4529">
      <w:pPr>
        <w:rPr>
          <w:rFonts w:ascii="Times New Roman" w:hAnsi="Times New Roman" w:cs="Times New Roman"/>
          <w:sz w:val="24"/>
          <w:szCs w:val="24"/>
        </w:rPr>
      </w:pPr>
    </w:p>
    <w:p w:rsidR="00AF4529" w:rsidRDefault="00AF4529" w:rsidP="00AF4529">
      <w:pPr>
        <w:rPr>
          <w:rFonts w:ascii="Times New Roman" w:hAnsi="Times New Roman" w:cs="Times New Roman"/>
          <w:sz w:val="24"/>
          <w:szCs w:val="24"/>
        </w:rPr>
      </w:pPr>
    </w:p>
    <w:p w:rsidR="00AF4529" w:rsidRDefault="00AF4529" w:rsidP="00AF4529">
      <w:pPr>
        <w:rPr>
          <w:rFonts w:ascii="Times New Roman" w:hAnsi="Times New Roman" w:cs="Times New Roman"/>
          <w:sz w:val="24"/>
          <w:szCs w:val="24"/>
        </w:rPr>
      </w:pPr>
    </w:p>
    <w:p w:rsidR="00AF4529" w:rsidRDefault="00AF4529" w:rsidP="00AF4529">
      <w:pPr>
        <w:rPr>
          <w:rFonts w:ascii="Times New Roman" w:hAnsi="Times New Roman" w:cs="Times New Roman"/>
          <w:sz w:val="24"/>
          <w:szCs w:val="24"/>
        </w:rPr>
      </w:pPr>
    </w:p>
    <w:p w:rsidR="00AF4529" w:rsidRDefault="00AF4529" w:rsidP="00AF4529">
      <w:pPr>
        <w:rPr>
          <w:rFonts w:ascii="Times New Roman" w:hAnsi="Times New Roman" w:cs="Times New Roman"/>
          <w:sz w:val="24"/>
          <w:szCs w:val="24"/>
        </w:rPr>
      </w:pPr>
    </w:p>
    <w:p w:rsidR="00AF4529" w:rsidRDefault="00AF4529" w:rsidP="00AF4529">
      <w:pPr>
        <w:rPr>
          <w:rFonts w:ascii="Times New Roman" w:hAnsi="Times New Roman" w:cs="Times New Roman"/>
          <w:sz w:val="24"/>
          <w:szCs w:val="24"/>
        </w:rPr>
      </w:pPr>
    </w:p>
    <w:p w:rsidR="00AF4529" w:rsidRDefault="00AF4529" w:rsidP="00AF4529">
      <w:pPr>
        <w:rPr>
          <w:rFonts w:ascii="Times New Roman" w:hAnsi="Times New Roman" w:cs="Times New Roman"/>
          <w:sz w:val="24"/>
          <w:szCs w:val="24"/>
        </w:rPr>
      </w:pPr>
    </w:p>
    <w:p w:rsidR="00AF4529" w:rsidRDefault="00AF4529" w:rsidP="00AF4529">
      <w:pPr>
        <w:rPr>
          <w:rFonts w:ascii="Times New Roman" w:hAnsi="Times New Roman" w:cs="Times New Roman"/>
          <w:sz w:val="24"/>
          <w:szCs w:val="24"/>
        </w:rPr>
      </w:pPr>
    </w:p>
    <w:p w:rsidR="00AF4529" w:rsidRDefault="00AF4529" w:rsidP="00AF4529">
      <w:pPr>
        <w:rPr>
          <w:rFonts w:ascii="Times New Roman" w:hAnsi="Times New Roman" w:cs="Times New Roman"/>
          <w:sz w:val="24"/>
          <w:szCs w:val="24"/>
        </w:rPr>
      </w:pPr>
    </w:p>
    <w:p w:rsidR="00FC0202" w:rsidRDefault="00FC0202" w:rsidP="00AF4529">
      <w:pPr>
        <w:rPr>
          <w:rFonts w:ascii="Times New Roman" w:hAnsi="Times New Roman" w:cs="Times New Roman"/>
          <w:sz w:val="24"/>
          <w:szCs w:val="24"/>
        </w:rPr>
      </w:pPr>
    </w:p>
    <w:p w:rsidR="00FC0202" w:rsidRDefault="00FC0202" w:rsidP="00AF4529">
      <w:pPr>
        <w:rPr>
          <w:rFonts w:ascii="Times New Roman" w:hAnsi="Times New Roman" w:cs="Times New Roman"/>
          <w:sz w:val="24"/>
          <w:szCs w:val="24"/>
        </w:rPr>
      </w:pPr>
    </w:p>
    <w:p w:rsidR="00FC0202" w:rsidRDefault="00FC0202" w:rsidP="00AF4529">
      <w:pPr>
        <w:rPr>
          <w:rFonts w:ascii="Times New Roman" w:hAnsi="Times New Roman" w:cs="Times New Roman"/>
          <w:sz w:val="24"/>
          <w:szCs w:val="24"/>
        </w:rPr>
      </w:pPr>
    </w:p>
    <w:p w:rsidR="00FC0202" w:rsidRDefault="00FC0202" w:rsidP="00AF4529">
      <w:pPr>
        <w:rPr>
          <w:rFonts w:ascii="Times New Roman" w:hAnsi="Times New Roman" w:cs="Times New Roman"/>
          <w:sz w:val="24"/>
          <w:szCs w:val="24"/>
        </w:rPr>
      </w:pPr>
    </w:p>
    <w:p w:rsidR="00FC0202" w:rsidRDefault="00FC0202" w:rsidP="00AF4529">
      <w:pPr>
        <w:rPr>
          <w:rFonts w:ascii="Times New Roman" w:hAnsi="Times New Roman" w:cs="Times New Roman"/>
          <w:sz w:val="24"/>
          <w:szCs w:val="24"/>
        </w:rPr>
      </w:pPr>
    </w:p>
    <w:p w:rsidR="00FC0202" w:rsidRDefault="00FC0202" w:rsidP="00AF4529">
      <w:pPr>
        <w:rPr>
          <w:rFonts w:ascii="Times New Roman" w:hAnsi="Times New Roman" w:cs="Times New Roman"/>
          <w:sz w:val="24"/>
          <w:szCs w:val="24"/>
        </w:rPr>
      </w:pPr>
    </w:p>
    <w:p w:rsidR="00C75AEB" w:rsidRPr="000C5C5B" w:rsidRDefault="00C75AEB" w:rsidP="00AF4529">
      <w:pPr>
        <w:rPr>
          <w:rFonts w:ascii="Times New Roman" w:hAnsi="Times New Roman" w:cs="Times New Roman"/>
          <w:sz w:val="24"/>
          <w:szCs w:val="24"/>
        </w:rPr>
      </w:pPr>
      <w:r w:rsidRPr="000C5C5B">
        <w:rPr>
          <w:rFonts w:ascii="Times New Roman" w:hAnsi="Times New Roman" w:cs="Times New Roman"/>
          <w:sz w:val="24"/>
          <w:szCs w:val="24"/>
        </w:rPr>
        <w:lastRenderedPageBreak/>
        <w:t xml:space="preserve">The following data illustrates the influence of online delivery and table bookings on </w:t>
      </w:r>
      <w:r>
        <w:rPr>
          <w:rFonts w:ascii="Times New Roman" w:hAnsi="Times New Roman" w:cs="Times New Roman"/>
          <w:sz w:val="24"/>
          <w:szCs w:val="24"/>
        </w:rPr>
        <w:t xml:space="preserve">   </w:t>
      </w:r>
      <w:r w:rsidRPr="000C5C5B">
        <w:rPr>
          <w:rFonts w:ascii="Times New Roman" w:hAnsi="Times New Roman" w:cs="Times New Roman"/>
          <w:sz w:val="24"/>
          <w:szCs w:val="24"/>
        </w:rPr>
        <w:t>restaurant ratings.</w:t>
      </w:r>
    </w:p>
    <w:p w:rsidR="00C75AEB" w:rsidRPr="003C4183" w:rsidRDefault="00CE0460" w:rsidP="00C75AEB">
      <w:pPr>
        <w:ind w:left="720"/>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89984" behindDoc="0" locked="0" layoutInCell="1" allowOverlap="1" wp14:anchorId="0223582F" wp14:editId="20FAAB17">
                <wp:simplePos x="0" y="0"/>
                <wp:positionH relativeFrom="column">
                  <wp:posOffset>239557</wp:posOffset>
                </wp:positionH>
                <wp:positionV relativeFrom="paragraph">
                  <wp:posOffset>129540</wp:posOffset>
                </wp:positionV>
                <wp:extent cx="5496560" cy="2509520"/>
                <wp:effectExtent l="0" t="0" r="27940" b="24130"/>
                <wp:wrapNone/>
                <wp:docPr id="1218697806" name="Group 52"/>
                <wp:cNvGraphicFramePr/>
                <a:graphic xmlns:a="http://schemas.openxmlformats.org/drawingml/2006/main">
                  <a:graphicData uri="http://schemas.microsoft.com/office/word/2010/wordprocessingGroup">
                    <wpg:wgp>
                      <wpg:cNvGrpSpPr/>
                      <wpg:grpSpPr>
                        <a:xfrm>
                          <a:off x="0" y="0"/>
                          <a:ext cx="5496560" cy="2509520"/>
                          <a:chOff x="0" y="0"/>
                          <a:chExt cx="5329343" cy="3403600"/>
                        </a:xfrm>
                      </wpg:grpSpPr>
                      <wps:wsp>
                        <wps:cNvPr id="712102324" name="Text Box 21"/>
                        <wps:cNvSpPr txBox="1"/>
                        <wps:spPr>
                          <a:xfrm>
                            <a:off x="249382" y="1115291"/>
                            <a:ext cx="2082800" cy="372533"/>
                          </a:xfrm>
                          <a:prstGeom prst="rect">
                            <a:avLst/>
                          </a:prstGeom>
                          <a:solidFill>
                            <a:schemeClr val="lt1"/>
                          </a:solidFill>
                          <a:ln w="6350">
                            <a:noFill/>
                          </a:ln>
                        </wps:spPr>
                        <wps:txbx>
                          <w:txbxContent>
                            <w:p w:rsidR="00C75AEB" w:rsidRPr="00952439" w:rsidRDefault="00C75AEB" w:rsidP="00C75AEB">
                              <w:pPr>
                                <w:rPr>
                                  <w:b/>
                                  <w:bCs/>
                                  <w:color w:val="000000" w:themeColor="text1"/>
                                </w:rPr>
                              </w:pPr>
                              <w:r w:rsidRPr="00952439">
                                <w:rPr>
                                  <w:b/>
                                  <w:bCs/>
                                  <w:color w:val="000000" w:themeColor="text1"/>
                                </w:rPr>
                                <w:t xml:space="preserve">Online Delivery </w:t>
                              </w:r>
                              <w:proofErr w:type="spellStart"/>
                              <w:r w:rsidRPr="00952439">
                                <w:rPr>
                                  <w:b/>
                                  <w:bCs/>
                                  <w:color w:val="000000" w:themeColor="text1"/>
                                </w:rPr>
                                <w:t>vs</w:t>
                              </w:r>
                              <w:proofErr w:type="spellEnd"/>
                              <w:r w:rsidRPr="00952439">
                                <w:rPr>
                                  <w:b/>
                                  <w:bCs/>
                                  <w:color w:val="000000" w:themeColor="text1"/>
                                </w:rPr>
                                <w:t xml:space="preserve"> </w:t>
                              </w:r>
                              <w:proofErr w:type="spellStart"/>
                              <w:r w:rsidRPr="00952439">
                                <w:rPr>
                                  <w:b/>
                                  <w:bCs/>
                                  <w:color w:val="000000" w:themeColor="text1"/>
                                </w:rPr>
                                <w:t>AVG_rating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38593474" name="Group 51"/>
                        <wpg:cNvGrpSpPr/>
                        <wpg:grpSpPr>
                          <a:xfrm>
                            <a:off x="0" y="0"/>
                            <a:ext cx="5329343" cy="3403600"/>
                            <a:chOff x="0" y="0"/>
                            <a:chExt cx="5329343" cy="3403600"/>
                          </a:xfrm>
                        </wpg:grpSpPr>
                        <wpg:grpSp>
                          <wpg:cNvPr id="244925425" name="Group 20"/>
                          <wpg:cNvGrpSpPr/>
                          <wpg:grpSpPr>
                            <a:xfrm>
                              <a:off x="0" y="0"/>
                              <a:ext cx="5329343" cy="3403600"/>
                              <a:chOff x="0" y="0"/>
                              <a:chExt cx="5329343" cy="3403600"/>
                            </a:xfrm>
                          </wpg:grpSpPr>
                          <pic:pic xmlns:pic="http://schemas.openxmlformats.org/drawingml/2006/picture">
                            <pic:nvPicPr>
                              <pic:cNvPr id="1559990324" name="Picture 1"/>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2777067" y="59266"/>
                                <a:ext cx="2514600" cy="922655"/>
                              </a:xfrm>
                              <a:prstGeom prst="rect">
                                <a:avLst/>
                              </a:prstGeom>
                            </pic:spPr>
                          </pic:pic>
                          <pic:pic xmlns:pic="http://schemas.openxmlformats.org/drawingml/2006/picture">
                            <pic:nvPicPr>
                              <pic:cNvPr id="1965535099" name="Picture 1"/>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25400" y="1346200"/>
                                <a:ext cx="2361565" cy="1887855"/>
                              </a:xfrm>
                              <a:prstGeom prst="rect">
                                <a:avLst/>
                              </a:prstGeom>
                            </pic:spPr>
                          </pic:pic>
                          <pic:pic xmlns:pic="http://schemas.openxmlformats.org/drawingml/2006/picture">
                            <pic:nvPicPr>
                              <pic:cNvPr id="31554369" name="Picture 1"/>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2819400" y="1346200"/>
                                <a:ext cx="2466975" cy="1896110"/>
                              </a:xfrm>
                              <a:prstGeom prst="rect">
                                <a:avLst/>
                              </a:prstGeom>
                            </pic:spPr>
                          </pic:pic>
                          <wps:wsp>
                            <wps:cNvPr id="1674758880" name="Rectangle 18"/>
                            <wps:cNvSpPr/>
                            <wps:spPr>
                              <a:xfrm>
                                <a:off x="0" y="0"/>
                                <a:ext cx="2446867" cy="3403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06907054" name="Picture 1"/>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42333" y="67733"/>
                                <a:ext cx="2343150" cy="922655"/>
                              </a:xfrm>
                              <a:prstGeom prst="rect">
                                <a:avLst/>
                              </a:prstGeom>
                            </pic:spPr>
                          </pic:pic>
                          <wps:wsp>
                            <wps:cNvPr id="1912528800" name="Rectangle 19"/>
                            <wps:cNvSpPr/>
                            <wps:spPr>
                              <a:xfrm>
                                <a:off x="2734733" y="0"/>
                                <a:ext cx="2594610" cy="33951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54224142" name="Text Box 21"/>
                          <wps:cNvSpPr txBox="1"/>
                          <wps:spPr>
                            <a:xfrm>
                              <a:off x="2985655" y="1122219"/>
                              <a:ext cx="2082800" cy="372533"/>
                            </a:xfrm>
                            <a:prstGeom prst="rect">
                              <a:avLst/>
                            </a:prstGeom>
                            <a:solidFill>
                              <a:schemeClr val="lt1"/>
                            </a:solidFill>
                            <a:ln w="6350">
                              <a:noFill/>
                            </a:ln>
                          </wps:spPr>
                          <wps:txbx>
                            <w:txbxContent>
                              <w:p w:rsidR="00C75AEB" w:rsidRPr="00952439" w:rsidRDefault="00C75AEB" w:rsidP="00C75AEB">
                                <w:pPr>
                                  <w:rPr>
                                    <w:b/>
                                    <w:bCs/>
                                    <w:color w:val="000000" w:themeColor="text1"/>
                                  </w:rPr>
                                </w:pPr>
                                <w:r>
                                  <w:rPr>
                                    <w:b/>
                                    <w:bCs/>
                                    <w:color w:val="000000" w:themeColor="text1"/>
                                  </w:rPr>
                                  <w:t xml:space="preserve">Table _booking </w:t>
                                </w:r>
                                <w:proofErr w:type="spellStart"/>
                                <w:r w:rsidRPr="00952439">
                                  <w:rPr>
                                    <w:b/>
                                    <w:bCs/>
                                    <w:color w:val="000000" w:themeColor="text1"/>
                                  </w:rPr>
                                  <w:t>vs</w:t>
                                </w:r>
                                <w:proofErr w:type="spellEnd"/>
                                <w:r w:rsidRPr="00952439">
                                  <w:rPr>
                                    <w:b/>
                                    <w:bCs/>
                                    <w:color w:val="000000" w:themeColor="text1"/>
                                  </w:rPr>
                                  <w:t xml:space="preserve"> </w:t>
                                </w:r>
                                <w:proofErr w:type="spellStart"/>
                                <w:r w:rsidRPr="00952439">
                                  <w:rPr>
                                    <w:b/>
                                    <w:bCs/>
                                    <w:color w:val="000000" w:themeColor="text1"/>
                                  </w:rPr>
                                  <w:t>AVG_rating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223582F" id="Group 52" o:spid="_x0000_s1058" style="position:absolute;left:0;text-align:left;margin-left:18.85pt;margin-top:10.2pt;width:432.8pt;height:197.6pt;z-index:251689984;mso-width-relative:margin;mso-height-relative:margin" coordsize="53293,34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">
                <v:shape id="Text Box 21" o:spid="_x0000_s1059" type="#_x0000_t202" style="position:absolute;left:2493;top:11152;width:20828;height:37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DBOMwA&#10;AADiAAAADwAAAGRycy9kb3ducmV2LnhtbESPT0vDQBTE74LfYXmCF2k3f9SWtNsiom3xZlMtvT2y&#10;zySYfRuya5J++64geBxm5jfMcj2aRvTUudqygngagSAurK65VHDIXydzEM4ja2wsk4IzOVivrq+W&#10;mGk78Dv1e1+KAGGXoYLK+zaT0hUVGXRT2xIH78t2Bn2QXSl1h0OAm0YmUfQoDdYcFips6bmi4nv/&#10;YxSc7srjmxs3H0P6kLYv2z6ffepcqdub8WkBwtPo/8N/7Z1WMIuTOErS5B5+L4U7IFc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0DBOMwAAADiAAAADwAAAAAAAAAAAAAAAACY&#10;AgAAZHJzL2Rvd25yZXYueG1sUEsFBgAAAAAEAAQA9QAAAJEDAAAAAA==&#10;" fillcolor="white [3201]" stroked="f" strokeweight=".5pt">
                  <v:textbox>
                    <w:txbxContent>
                      <w:p w:rsidR="00C75AEB" w:rsidRPr="00952439" w:rsidRDefault="00C75AEB" w:rsidP="00C75AEB">
                        <w:pPr>
                          <w:rPr>
                            <w:b/>
                            <w:bCs/>
                            <w:color w:val="000000" w:themeColor="text1"/>
                          </w:rPr>
                        </w:pPr>
                        <w:r w:rsidRPr="00952439">
                          <w:rPr>
                            <w:b/>
                            <w:bCs/>
                            <w:color w:val="000000" w:themeColor="text1"/>
                          </w:rPr>
                          <w:t xml:space="preserve">Online Delivery </w:t>
                        </w:r>
                        <w:proofErr w:type="spellStart"/>
                        <w:r w:rsidRPr="00952439">
                          <w:rPr>
                            <w:b/>
                            <w:bCs/>
                            <w:color w:val="000000" w:themeColor="text1"/>
                          </w:rPr>
                          <w:t>vs</w:t>
                        </w:r>
                        <w:proofErr w:type="spellEnd"/>
                        <w:r w:rsidRPr="00952439">
                          <w:rPr>
                            <w:b/>
                            <w:bCs/>
                            <w:color w:val="000000" w:themeColor="text1"/>
                          </w:rPr>
                          <w:t xml:space="preserve"> </w:t>
                        </w:r>
                        <w:proofErr w:type="spellStart"/>
                        <w:r w:rsidRPr="00952439">
                          <w:rPr>
                            <w:b/>
                            <w:bCs/>
                            <w:color w:val="000000" w:themeColor="text1"/>
                          </w:rPr>
                          <w:t>AVG_rating</w:t>
                        </w:r>
                        <w:proofErr w:type="spellEnd"/>
                      </w:p>
                    </w:txbxContent>
                  </v:textbox>
                </v:shape>
                <v:group id="Group 51" o:spid="_x0000_s1060" style="position:absolute;width:53293;height:34036" coordsize="53293,340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A9fJj7L&#10;AAAA4gAAAA8AAAAAAAAAAAAAAAAAqgIAAGRycy9kb3ducmV2LnhtbFBLBQYAAAAABAAEAPoAAACi&#10;AwAAAAA=&#10;">
                  <v:group id="Group 20" o:spid="_x0000_s1061" style="position:absolute;width:53293;height:34036" coordsize="53293,340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BJlR1TL&#10;AAAA4gAAAA8AAAAAAAAAAAAAAAAAqgIAAGRycy9kb3ducmV2LnhtbFBLBQYAAAAABAAEAPoAAACi&#10;AwAAAAA=&#10;">
                    <v:shape id="Picture 1" o:spid="_x0000_s1062" type="#_x0000_t75" style="position:absolute;left:27770;top:592;width:25146;height:92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kRnRfKAAAA4wAAAA8AAABkcnMvZG93bnJldi54bWxET81qwkAQvgu+wzJCb7rRajGpq5QWqQct&#10;bRTU25CdJqHZ2TS71fj2XUHwON//zBatqcSJGldaVjAcRCCIM6tLzhXstsv+FITzyBory6TgQg4W&#10;825nhom2Z/6iU+pzEULYJaig8L5OpHRZQQbdwNbEgfu2jUEfziaXusFzCDeVHEXRkzRYcmgosKbX&#10;grKf9M8o2H/Y4+fbbl1mh9/3dLMcjt3hslLqode+PIPw1Pq7+OZe6TB/MonjOHocjeH6UwBAzv8B&#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MkRnRfKAAAA4wAAAA8AAAAAAAAA&#10;AAAAAAAAnwIAAGRycy9kb3ducmV2LnhtbFBLBQYAAAAABAAEAPcAAACWAwAAAAA=&#10;">
                      <v:imagedata r:id="rId64" o:title=""/>
                      <v:path arrowok="t"/>
                    </v:shape>
                    <v:shape id="Picture 1" o:spid="_x0000_s1063" type="#_x0000_t75" style="position:absolute;left:254;top:13462;width:23615;height:188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V335bJAAAA4wAAAA8AAABkcnMvZG93bnJldi54bWxET19rwjAQfxf2HcIN9qbJHJW1M8qUCXtR&#10;0A22vR3NrS1rLjWJWvfpzUDY4/3+33Te21YcyYfGsYb7kQJBXDrTcKXh/W01fAQRIrLB1jFpOFOA&#10;+exmMMXCuBNv6biLlUghHArUUMfYFVKGsiaLYeQ64sR9O28xptNX0ng8pXDbyrFSE2mx4dRQY0fL&#10;msqf3cFqMB+/sv9cHPZfnRrb5dpvVvFlo/Xdbf/8BCJSH//FV/erSfPzSZY9ZCrP4e+nBICcXQ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hXfflskAAADjAAAADwAAAAAAAAAA&#10;AAAAAACfAgAAZHJzL2Rvd25yZXYueG1sUEsFBgAAAAAEAAQA9wAAAJUDAAAAAA==&#10;">
                      <v:imagedata r:id="rId65" o:title=""/>
                      <v:path arrowok="t"/>
                    </v:shape>
                    <v:shape id="Picture 1" o:spid="_x0000_s1064" type="#_x0000_t75" style="position:absolute;left:28194;top:13462;width:24669;height:189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QJbJTIAAAA4QAAAA8AAABkcnMvZG93bnJldi54bWxEj81OwzAQhO9IvIO1SL1RJy2pINStqv4I&#10;OBKqnlf2kkTEazd20/D2GAmJ42hmvtEs16PtxEB9aB0ryKcZCGLtTMu1guPH4f4RRIjIBjvHpOCb&#10;AqxXtzdLLI278jsNVaxFgnAoUUEToy+lDLohi2HqPHHyPl1vMSbZ19L0eE1w28lZli2kxZbTQoOe&#10;tg3pr+piFXClc3nev+SHy8wPu50u/Ob0ptTkbtw8g4g0xv/wX/vVKJjnRfEwXzzB76P0BuTqB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0CWyUyAAAAOEAAAAPAAAAAAAAAAAA&#10;AAAAAJ8CAABkcnMvZG93bnJldi54bWxQSwUGAAAAAAQABAD3AAAAlAMAAAAA&#10;">
                      <v:imagedata r:id="rId66" o:title=""/>
                      <v:path arrowok="t"/>
                    </v:shape>
                    <v:rect id="Rectangle 18" o:spid="_x0000_s1065" style="position:absolute;width:24468;height:340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iC/MoA&#10;AADjAAAADwAAAGRycy9kb3ducmV2LnhtbESPQU/DMAyF70j8h8hI3FgKgq0ryyZAAqFNHBiTdjWN&#10;SSoapyRhK/8eH5A42n5+732L1Rh6daCUu8gGLicVKOI22o6dgd3b40UNKhdki31kMvBDGVbL05MF&#10;NjYe+ZUO2+KUmHBu0IAvZWi0zq2ngHkSB2K5fcQUsMiYnLYJj2Ieen1VVVMdsGNJ8DjQg6f2c/sd&#10;DLy7+3HOa7cO/qm4uNtvXr5CMub8bLy7BVVoLP/iv+9nK/Wns+vZTV3XQiFMsgC9/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2ogvzKAAAA4wAAAA8AAAAAAAAAAAAAAAAAmAIA&#10;AGRycy9kb3ducmV2LnhtbFBLBQYAAAAABAAEAPUAAACPAwAAAAA=&#10;" filled="f" strokecolor="#091723 [484]" strokeweight="1pt"/>
                    <v:shape id="Picture 1" o:spid="_x0000_s1066" type="#_x0000_t75" style="position:absolute;left:423;top:677;width:23431;height:92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5dIfYywAAAOIAAAAPAAAAAAAA&#10;AAAAAAAAAJ8CAABkcnMvZG93bnJldi54bWxQSwUGAAAAAAQABAD3AAAAlwMAAAAA&#10;">
                      <v:imagedata r:id="rId67" o:title=""/>
                      <v:path arrowok="t"/>
                    </v:shape>
                    <v:rect id="Rectangle 19" o:spid="_x0000_s1067" style="position:absolute;left:27347;width:25946;height:339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R7YMoA&#10;AADjAAAADwAAAGRycy9kb3ducmV2LnhtbESPQUsDMRCF74L/IYzgzWa7oGy3TYsKilQ8WAtep5sx&#10;WdxM1iS26793DoLHmXnz3vtWmykM6kgp95ENzGcVKOIu2p6dgf3bw1UDKhdki0NkMvBDGTbr87MV&#10;tjae+JWOu+KUmHBu0YAvZWy1zp2ngHkWR2K5fcQUsMiYnLYJT2IeBl1X1Y0O2LMkeBzp3lP3ufsO&#10;Bg7ublrw1m2Dfywu7t+fX75CMubyYrpdgio0lX/x3/eTlfqLeX1dN00lFMIkC9D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XUe2DKAAAA4wAAAA8AAAAAAAAAAAAAAAAAmAIA&#10;AGRycy9kb3ducmV2LnhtbFBLBQYAAAAABAAEAPUAAACPAwAAAAA=&#10;" filled="f" strokecolor="#091723 [484]" strokeweight="1pt"/>
                  </v:group>
                  <v:shape id="Text Box 21" o:spid="_x0000_s1068" type="#_x0000_t202" style="position:absolute;left:29856;top:11222;width:20828;height:3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5OycsA&#10;AADiAAAADwAAAGRycy9kb3ducmV2LnhtbESPQUvDQBSE74L/YXmCl2I3TVIrsdtSilrxZlIVb4/s&#10;Mwlm34bsmqT/3i0IHoeZ+YZZbyfTioF611hWsJhHIIhLqxuuFByLx5s7EM4ja2wtk4ITOdhuLi/W&#10;mGk78isNua9EgLDLUEHtfZdJ6cqaDLq57YiD92V7gz7IvpK6xzHATSvjKLqVBhsOCzV2tK+p/M5/&#10;jILPWfXx4qantzFZJt3DYShW77pQ6vpq2t2D8DT5//Bf+1krSJZpHKeLNIbzpXAH5OY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wDk7JywAAAOIAAAAPAAAAAAAAAAAAAAAAAJgC&#10;AABkcnMvZG93bnJldi54bWxQSwUGAAAAAAQABAD1AAAAkAMAAAAA&#10;" fillcolor="white [3201]" stroked="f" strokeweight=".5pt">
                    <v:textbox>
                      <w:txbxContent>
                        <w:p w:rsidR="00C75AEB" w:rsidRPr="00952439" w:rsidRDefault="00C75AEB" w:rsidP="00C75AEB">
                          <w:pPr>
                            <w:rPr>
                              <w:b/>
                              <w:bCs/>
                              <w:color w:val="000000" w:themeColor="text1"/>
                            </w:rPr>
                          </w:pPr>
                          <w:r>
                            <w:rPr>
                              <w:b/>
                              <w:bCs/>
                              <w:color w:val="000000" w:themeColor="text1"/>
                            </w:rPr>
                            <w:t xml:space="preserve">Table _booking </w:t>
                          </w:r>
                          <w:proofErr w:type="spellStart"/>
                          <w:r w:rsidRPr="00952439">
                            <w:rPr>
                              <w:b/>
                              <w:bCs/>
                              <w:color w:val="000000" w:themeColor="text1"/>
                            </w:rPr>
                            <w:t>vs</w:t>
                          </w:r>
                          <w:proofErr w:type="spellEnd"/>
                          <w:r w:rsidRPr="00952439">
                            <w:rPr>
                              <w:b/>
                              <w:bCs/>
                              <w:color w:val="000000" w:themeColor="text1"/>
                            </w:rPr>
                            <w:t xml:space="preserve"> </w:t>
                          </w:r>
                          <w:proofErr w:type="spellStart"/>
                          <w:r w:rsidRPr="00952439">
                            <w:rPr>
                              <w:b/>
                              <w:bCs/>
                              <w:color w:val="000000" w:themeColor="text1"/>
                            </w:rPr>
                            <w:t>AVG_rating</w:t>
                          </w:r>
                          <w:proofErr w:type="spellEnd"/>
                        </w:p>
                      </w:txbxContent>
                    </v:textbox>
                  </v:shape>
                </v:group>
              </v:group>
            </w:pict>
          </mc:Fallback>
        </mc:AlternateContent>
      </w:r>
    </w:p>
    <w:p w:rsidR="00C75AEB" w:rsidRPr="003C4183" w:rsidRDefault="00C75AEB" w:rsidP="00C75AEB">
      <w:pPr>
        <w:ind w:left="720"/>
        <w:rPr>
          <w:rFonts w:ascii="Times New Roman" w:hAnsi="Times New Roman" w:cs="Times New Roman"/>
        </w:rPr>
      </w:pPr>
      <w:r w:rsidRPr="003C4183">
        <w:rPr>
          <w:rFonts w:ascii="Times New Roman" w:hAnsi="Times New Roman" w:cs="Times New Roman"/>
          <w:noProof/>
        </w:rPr>
        <w:t xml:space="preserve"> </w:t>
      </w:r>
    </w:p>
    <w:p w:rsidR="00C75AEB" w:rsidRPr="003C4183" w:rsidRDefault="00C75AEB" w:rsidP="00C75AEB">
      <w:pPr>
        <w:rPr>
          <w:rFonts w:ascii="Times New Roman" w:hAnsi="Times New Roman" w:cs="Times New Roman"/>
        </w:rPr>
      </w:pPr>
      <w:r w:rsidRPr="003C4183">
        <w:rPr>
          <w:rFonts w:ascii="Times New Roman" w:hAnsi="Times New Roman" w:cs="Times New Roman"/>
        </w:rPr>
        <w:t xml:space="preserve"> </w:t>
      </w:r>
    </w:p>
    <w:p w:rsidR="00C75AEB" w:rsidRPr="003C4183" w:rsidRDefault="00C75AEB" w:rsidP="00C75AEB">
      <w:pPr>
        <w:rPr>
          <w:rFonts w:ascii="Times New Roman" w:hAnsi="Times New Roman" w:cs="Times New Roman"/>
        </w:rPr>
      </w:pPr>
    </w:p>
    <w:p w:rsidR="00C75AEB" w:rsidRPr="003C4183" w:rsidRDefault="00C75AEB" w:rsidP="00C75AEB">
      <w:pPr>
        <w:tabs>
          <w:tab w:val="left" w:pos="1000"/>
        </w:tabs>
        <w:rPr>
          <w:rFonts w:ascii="Times New Roman" w:hAnsi="Times New Roman" w:cs="Times New Roman"/>
        </w:rPr>
      </w:pPr>
      <w:r w:rsidRPr="003C4183">
        <w:rPr>
          <w:rFonts w:ascii="Times New Roman" w:hAnsi="Times New Roman" w:cs="Times New Roman"/>
        </w:rPr>
        <w:tab/>
      </w: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AF4529" w:rsidRDefault="00AF4529" w:rsidP="00C75AEB">
      <w:pPr>
        <w:ind w:left="720"/>
        <w:rPr>
          <w:rFonts w:ascii="Times New Roman" w:hAnsi="Times New Roman" w:cs="Times New Roman"/>
          <w:sz w:val="24"/>
          <w:szCs w:val="24"/>
        </w:rPr>
      </w:pPr>
    </w:p>
    <w:p w:rsidR="00AF4529" w:rsidRDefault="00AF4529" w:rsidP="00C75AEB">
      <w:pPr>
        <w:ind w:left="720"/>
        <w:rPr>
          <w:rFonts w:ascii="Times New Roman" w:hAnsi="Times New Roman" w:cs="Times New Roman"/>
          <w:sz w:val="24"/>
          <w:szCs w:val="24"/>
        </w:rPr>
      </w:pPr>
    </w:p>
    <w:p w:rsidR="00AF4529" w:rsidRDefault="00AF4529" w:rsidP="00C75AEB">
      <w:pPr>
        <w:ind w:left="720"/>
        <w:rPr>
          <w:rFonts w:ascii="Times New Roman" w:hAnsi="Times New Roman" w:cs="Times New Roman"/>
          <w:sz w:val="24"/>
          <w:szCs w:val="24"/>
        </w:rPr>
      </w:pPr>
    </w:p>
    <w:p w:rsidR="00AF4529" w:rsidRDefault="00AF4529" w:rsidP="00C75AEB">
      <w:pPr>
        <w:ind w:left="720"/>
        <w:rPr>
          <w:rFonts w:ascii="Times New Roman" w:hAnsi="Times New Roman" w:cs="Times New Roman"/>
          <w:sz w:val="24"/>
          <w:szCs w:val="24"/>
        </w:rPr>
      </w:pPr>
    </w:p>
    <w:p w:rsidR="00AF4529" w:rsidRDefault="00AF4529" w:rsidP="00C75AEB">
      <w:pPr>
        <w:ind w:left="720"/>
        <w:rPr>
          <w:rFonts w:ascii="Times New Roman" w:hAnsi="Times New Roman" w:cs="Times New Roman"/>
          <w:sz w:val="24"/>
          <w:szCs w:val="24"/>
        </w:rPr>
      </w:pPr>
    </w:p>
    <w:p w:rsidR="00AF4529" w:rsidRDefault="00AF4529" w:rsidP="00C75AEB">
      <w:pPr>
        <w:ind w:left="720"/>
        <w:rPr>
          <w:rFonts w:ascii="Times New Roman" w:hAnsi="Times New Roman" w:cs="Times New Roman"/>
          <w:sz w:val="24"/>
          <w:szCs w:val="24"/>
        </w:rPr>
      </w:pPr>
    </w:p>
    <w:p w:rsidR="00AF4529" w:rsidRDefault="00AF4529" w:rsidP="00C75AEB">
      <w:pPr>
        <w:ind w:left="720"/>
        <w:rPr>
          <w:rFonts w:ascii="Times New Roman" w:hAnsi="Times New Roman" w:cs="Times New Roman"/>
          <w:sz w:val="24"/>
          <w:szCs w:val="24"/>
        </w:rPr>
      </w:pPr>
    </w:p>
    <w:p w:rsidR="00AF4529" w:rsidRDefault="00AF4529" w:rsidP="00C75AEB">
      <w:pPr>
        <w:ind w:left="720"/>
        <w:rPr>
          <w:rFonts w:ascii="Times New Roman" w:hAnsi="Times New Roman" w:cs="Times New Roman"/>
          <w:sz w:val="24"/>
          <w:szCs w:val="24"/>
        </w:rPr>
      </w:pPr>
    </w:p>
    <w:p w:rsidR="00C75AEB" w:rsidRDefault="00C75AEB" w:rsidP="00C75AEB">
      <w:pPr>
        <w:ind w:left="720"/>
        <w:rPr>
          <w:rFonts w:ascii="Times New Roman" w:hAnsi="Times New Roman" w:cs="Times New Roman"/>
          <w:sz w:val="24"/>
          <w:szCs w:val="24"/>
        </w:rPr>
      </w:pPr>
      <w:r w:rsidRPr="000C5C5B">
        <w:rPr>
          <w:rFonts w:ascii="Times New Roman" w:hAnsi="Times New Roman" w:cs="Times New Roman"/>
          <w:sz w:val="24"/>
          <w:szCs w:val="24"/>
        </w:rPr>
        <w:t xml:space="preserve">The graphs above indicate that, although only a small percentage of restaurants offer online delivery (26%) and table booking (12%), these establishments tend to have significantly </w:t>
      </w:r>
      <w:r w:rsidRPr="000C5C5B">
        <w:rPr>
          <w:rFonts w:ascii="Times New Roman" w:hAnsi="Times New Roman" w:cs="Times New Roman"/>
          <w:b/>
          <w:bCs/>
          <w:sz w:val="24"/>
          <w:szCs w:val="24"/>
        </w:rPr>
        <w:t>higher ratings</w:t>
      </w:r>
      <w:r w:rsidRPr="000C5C5B">
        <w:rPr>
          <w:rFonts w:ascii="Times New Roman" w:hAnsi="Times New Roman" w:cs="Times New Roman"/>
          <w:sz w:val="24"/>
          <w:szCs w:val="24"/>
        </w:rPr>
        <w:t xml:space="preserve"> compared to those that do not. Therefore, incorporating online delivery and table booking options is recommended and has impact on customer ratings and overall restaurant performance. </w:t>
      </w:r>
    </w:p>
    <w:p w:rsidR="00C75AEB" w:rsidRDefault="00C75AEB" w:rsidP="00C75AEB">
      <w:pPr>
        <w:ind w:left="720"/>
        <w:rPr>
          <w:rFonts w:ascii="Times New Roman" w:hAnsi="Times New Roman" w:cs="Times New Roman"/>
          <w:sz w:val="24"/>
          <w:szCs w:val="24"/>
        </w:rPr>
      </w:pPr>
    </w:p>
    <w:p w:rsidR="00AF4529" w:rsidRDefault="00AF4529" w:rsidP="00C75AEB">
      <w:pPr>
        <w:ind w:left="720"/>
        <w:rPr>
          <w:rFonts w:ascii="Times New Roman" w:hAnsi="Times New Roman" w:cs="Times New Roman"/>
          <w:b/>
          <w:bCs/>
          <w:sz w:val="28"/>
          <w:szCs w:val="28"/>
        </w:rPr>
      </w:pPr>
    </w:p>
    <w:p w:rsidR="00C75AEB" w:rsidRPr="00A26C28" w:rsidRDefault="0068138D" w:rsidP="0068138D">
      <w:pPr>
        <w:rPr>
          <w:rFonts w:ascii="Times New Roman" w:hAnsi="Times New Roman" w:cs="Times New Roman"/>
          <w:b/>
          <w:bCs/>
          <w:sz w:val="28"/>
          <w:szCs w:val="28"/>
        </w:rPr>
      </w:pPr>
      <w:r>
        <w:rPr>
          <w:rFonts w:ascii="Times New Roman" w:hAnsi="Times New Roman" w:cs="Times New Roman"/>
          <w:b/>
          <w:bCs/>
          <w:sz w:val="28"/>
          <w:szCs w:val="28"/>
        </w:rPr>
        <w:t xml:space="preserve"> </w:t>
      </w:r>
      <w:r w:rsidR="00C75AEB" w:rsidRPr="00A26C28">
        <w:rPr>
          <w:rFonts w:ascii="Times New Roman" w:hAnsi="Times New Roman" w:cs="Times New Roman"/>
          <w:b/>
          <w:bCs/>
          <w:sz w:val="28"/>
          <w:szCs w:val="28"/>
        </w:rPr>
        <w:t>Recommendation:</w:t>
      </w:r>
    </w:p>
    <w:p w:rsidR="00C75AEB" w:rsidRPr="00E21D17" w:rsidRDefault="00C75AEB" w:rsidP="00C75AEB">
      <w:pPr>
        <w:ind w:left="720"/>
        <w:rPr>
          <w:rFonts w:ascii="Times New Roman" w:hAnsi="Times New Roman" w:cs="Times New Roman"/>
          <w:sz w:val="24"/>
          <w:szCs w:val="24"/>
        </w:rPr>
      </w:pPr>
      <w:r w:rsidRPr="00E21D17">
        <w:rPr>
          <w:rFonts w:ascii="Times New Roman" w:hAnsi="Times New Roman" w:cs="Times New Roman"/>
          <w:sz w:val="24"/>
          <w:szCs w:val="24"/>
        </w:rPr>
        <w:t xml:space="preserve">Since recommended countries like </w:t>
      </w:r>
      <w:r w:rsidRPr="00E21D17">
        <w:rPr>
          <w:rFonts w:ascii="Times New Roman" w:hAnsi="Times New Roman" w:cs="Times New Roman"/>
          <w:b/>
          <w:bCs/>
          <w:sz w:val="24"/>
          <w:szCs w:val="24"/>
        </w:rPr>
        <w:t>Australia, Canada, and Indonesia</w:t>
      </w:r>
      <w:r w:rsidRPr="00E21D17">
        <w:rPr>
          <w:rFonts w:ascii="Times New Roman" w:hAnsi="Times New Roman" w:cs="Times New Roman"/>
          <w:sz w:val="24"/>
          <w:szCs w:val="24"/>
        </w:rPr>
        <w:t xml:space="preserve"> currently do not offer online delivery </w:t>
      </w:r>
      <w:r>
        <w:rPr>
          <w:rFonts w:ascii="Times New Roman" w:hAnsi="Times New Roman" w:cs="Times New Roman"/>
          <w:sz w:val="24"/>
          <w:szCs w:val="24"/>
        </w:rPr>
        <w:t xml:space="preserve">or table booking feature </w:t>
      </w:r>
      <w:r w:rsidRPr="00E21D17">
        <w:rPr>
          <w:rFonts w:ascii="Times New Roman" w:hAnsi="Times New Roman" w:cs="Times New Roman"/>
          <w:sz w:val="24"/>
          <w:szCs w:val="24"/>
        </w:rPr>
        <w:t xml:space="preserve">integrating this service could be a key strategy to enhance </w:t>
      </w:r>
      <w:r w:rsidRPr="00E21D17">
        <w:rPr>
          <w:rFonts w:ascii="Times New Roman" w:hAnsi="Times New Roman" w:cs="Times New Roman"/>
          <w:b/>
          <w:bCs/>
          <w:sz w:val="24"/>
          <w:szCs w:val="24"/>
        </w:rPr>
        <w:t>restaurant ratings and customer satisfaction</w:t>
      </w:r>
      <w:r w:rsidRPr="00E21D17">
        <w:rPr>
          <w:rFonts w:ascii="Times New Roman" w:hAnsi="Times New Roman" w:cs="Times New Roman"/>
          <w:sz w:val="24"/>
          <w:szCs w:val="24"/>
        </w:rPr>
        <w:t xml:space="preserve">. Providing a </w:t>
      </w:r>
      <w:r w:rsidRPr="00E21D17">
        <w:rPr>
          <w:rFonts w:ascii="Times New Roman" w:hAnsi="Times New Roman" w:cs="Times New Roman"/>
          <w:b/>
          <w:bCs/>
          <w:sz w:val="24"/>
          <w:szCs w:val="24"/>
        </w:rPr>
        <w:t xml:space="preserve">seamless delivery </w:t>
      </w:r>
      <w:r>
        <w:rPr>
          <w:rFonts w:ascii="Times New Roman" w:hAnsi="Times New Roman" w:cs="Times New Roman"/>
          <w:b/>
          <w:bCs/>
          <w:sz w:val="24"/>
          <w:szCs w:val="24"/>
        </w:rPr>
        <w:t xml:space="preserve">and reservation </w:t>
      </w:r>
      <w:r w:rsidRPr="00E21D17">
        <w:rPr>
          <w:rFonts w:ascii="Times New Roman" w:hAnsi="Times New Roman" w:cs="Times New Roman"/>
          <w:b/>
          <w:bCs/>
          <w:sz w:val="24"/>
          <w:szCs w:val="24"/>
        </w:rPr>
        <w:t>system</w:t>
      </w:r>
      <w:r w:rsidRPr="00E21D17">
        <w:rPr>
          <w:rFonts w:ascii="Times New Roman" w:hAnsi="Times New Roman" w:cs="Times New Roman"/>
          <w:sz w:val="24"/>
          <w:szCs w:val="24"/>
        </w:rPr>
        <w:t xml:space="preserve"> would likely improve the convenience and establish a sense of reliability among customers, ultimately leading to higher engagement and better reviews.</w:t>
      </w:r>
    </w:p>
    <w:p w:rsidR="00C75AEB" w:rsidRPr="000C5C5B" w:rsidRDefault="00C75AEB" w:rsidP="00C75AEB">
      <w:pPr>
        <w:ind w:left="720"/>
        <w:rPr>
          <w:rFonts w:ascii="Times New Roman" w:hAnsi="Times New Roman" w:cs="Times New Roman"/>
          <w:sz w:val="24"/>
          <w:szCs w:val="24"/>
        </w:rPr>
      </w:pPr>
      <w:r>
        <w:rPr>
          <w:rFonts w:ascii="Times New Roman" w:hAnsi="Times New Roman" w:cs="Times New Roman"/>
          <w:sz w:val="24"/>
          <w:szCs w:val="24"/>
        </w:rPr>
        <w:t xml:space="preserve"> </w:t>
      </w:r>
    </w:p>
    <w:p w:rsidR="002E0016" w:rsidRPr="002E0016" w:rsidRDefault="00180228" w:rsidP="002E0016">
      <w:pPr>
        <w:pStyle w:val="ListParagraph"/>
        <w:numPr>
          <w:ilvl w:val="0"/>
          <w:numId w:val="30"/>
        </w:numPr>
        <w:rPr>
          <w:rFonts w:ascii="Times New Roman" w:hAnsi="Times New Roman" w:cs="Times New Roman"/>
          <w:sz w:val="24"/>
          <w:szCs w:val="24"/>
        </w:rPr>
      </w:pPr>
      <w:r>
        <w:rPr>
          <w:rFonts w:ascii="Arial" w:hAnsi="Arial" w:cs="Arial"/>
          <w:color w:val="000000"/>
        </w:rPr>
        <w:t>Should the team keep the rate of cuisines higher? Will that affect the feedback? According to our data are the rates of cuisines and ratings, correlated?</w:t>
      </w:r>
    </w:p>
    <w:p w:rsidR="00C75AEB" w:rsidRPr="00180228" w:rsidRDefault="002E0016" w:rsidP="00180228">
      <w:pPr>
        <w:rPr>
          <w:rFonts w:ascii="Times New Roman" w:hAnsi="Times New Roman" w:cs="Times New Roman"/>
          <w:sz w:val="24"/>
          <w:szCs w:val="24"/>
        </w:rPr>
      </w:pPr>
      <w:r>
        <w:rPr>
          <w:rFonts w:ascii="Times New Roman" w:hAnsi="Times New Roman" w:cs="Times New Roman"/>
          <w:sz w:val="24"/>
          <w:szCs w:val="24"/>
        </w:rPr>
        <w:t xml:space="preserve">      </w:t>
      </w:r>
      <w:r w:rsidR="00C75AEB" w:rsidRPr="00180228">
        <w:rPr>
          <w:rFonts w:ascii="Times New Roman" w:hAnsi="Times New Roman" w:cs="Times New Roman"/>
          <w:sz w:val="24"/>
          <w:szCs w:val="24"/>
        </w:rPr>
        <w:t xml:space="preserve">Determining the appropriate </w:t>
      </w:r>
      <w:r w:rsidR="00C75AEB" w:rsidRPr="00180228">
        <w:rPr>
          <w:rFonts w:ascii="Times New Roman" w:hAnsi="Times New Roman" w:cs="Times New Roman"/>
          <w:b/>
          <w:bCs/>
          <w:sz w:val="24"/>
          <w:szCs w:val="24"/>
        </w:rPr>
        <w:t>pricing</w:t>
      </w:r>
      <w:r w:rsidR="00C75AEB" w:rsidRPr="00180228">
        <w:rPr>
          <w:rFonts w:ascii="Times New Roman" w:hAnsi="Times New Roman" w:cs="Times New Roman"/>
          <w:sz w:val="24"/>
          <w:szCs w:val="24"/>
        </w:rPr>
        <w:t xml:space="preserve"> for a cuisine plays a crucial role in customer satisfaction </w:t>
      </w:r>
      <w:r>
        <w:rPr>
          <w:rFonts w:ascii="Times New Roman" w:hAnsi="Times New Roman" w:cs="Times New Roman"/>
          <w:sz w:val="24"/>
          <w:szCs w:val="24"/>
        </w:rPr>
        <w:t xml:space="preserve">                                   </w:t>
      </w:r>
      <w:r w:rsidR="00C75AEB" w:rsidRPr="00180228">
        <w:rPr>
          <w:rFonts w:ascii="Times New Roman" w:hAnsi="Times New Roman" w:cs="Times New Roman"/>
          <w:sz w:val="24"/>
          <w:szCs w:val="24"/>
        </w:rPr>
        <w:t>and feedback. To facilitate analysis, a pivot table has been created to examine the provided data,</w:t>
      </w:r>
      <w:r>
        <w:rPr>
          <w:rFonts w:ascii="Times New Roman" w:hAnsi="Times New Roman" w:cs="Times New Roman"/>
          <w:sz w:val="24"/>
          <w:szCs w:val="24"/>
        </w:rPr>
        <w:t xml:space="preserve">                                                              </w:t>
      </w:r>
      <w:r w:rsidR="00C75AEB" w:rsidRPr="00180228">
        <w:rPr>
          <w:rFonts w:ascii="Times New Roman" w:hAnsi="Times New Roman" w:cs="Times New Roman"/>
          <w:sz w:val="24"/>
          <w:szCs w:val="24"/>
        </w:rPr>
        <w:t xml:space="preserve"> </w:t>
      </w:r>
      <w:r>
        <w:rPr>
          <w:rFonts w:ascii="Times New Roman" w:hAnsi="Times New Roman" w:cs="Times New Roman"/>
          <w:sz w:val="24"/>
          <w:szCs w:val="24"/>
        </w:rPr>
        <w:t xml:space="preserve">     </w:t>
      </w:r>
      <w:r w:rsidR="00C75AEB" w:rsidRPr="00180228">
        <w:rPr>
          <w:rFonts w:ascii="Times New Roman" w:hAnsi="Times New Roman" w:cs="Times New Roman"/>
          <w:sz w:val="24"/>
          <w:szCs w:val="24"/>
        </w:rPr>
        <w:t xml:space="preserve">specifically focusing on the </w:t>
      </w:r>
      <w:r w:rsidR="009D0AAC">
        <w:rPr>
          <w:rFonts w:ascii="Times New Roman" w:hAnsi="Times New Roman" w:cs="Times New Roman"/>
          <w:sz w:val="24"/>
          <w:szCs w:val="24"/>
        </w:rPr>
        <w:t xml:space="preserve">Average cost of 2 </w:t>
      </w:r>
      <w:r w:rsidR="00C75AEB" w:rsidRPr="00180228">
        <w:rPr>
          <w:rFonts w:ascii="Times New Roman" w:hAnsi="Times New Roman" w:cs="Times New Roman"/>
          <w:sz w:val="24"/>
          <w:szCs w:val="24"/>
        </w:rPr>
        <w:t>of the cuisine and the average rating it has received.</w:t>
      </w:r>
    </w:p>
    <w:p w:rsidR="00C75AEB" w:rsidRPr="003C4183" w:rsidRDefault="00C75AEB" w:rsidP="00C75AEB">
      <w:pPr>
        <w:pStyle w:val="ListParagraph"/>
        <w:ind w:left="360"/>
        <w:rPr>
          <w:rFonts w:ascii="Times New Roman" w:hAnsi="Times New Roman" w:cs="Times New Roman"/>
        </w:rPr>
      </w:pPr>
    </w:p>
    <w:p w:rsidR="00C75AEB" w:rsidRPr="00ED61A0" w:rsidRDefault="00C75AEB" w:rsidP="00C75AEB">
      <w:pPr>
        <w:pStyle w:val="ListParagraph"/>
        <w:ind w:left="360"/>
        <w:rPr>
          <w:rFonts w:ascii="Times New Roman" w:hAnsi="Times New Roman" w:cs="Times New Roman"/>
          <w:sz w:val="24"/>
          <w:szCs w:val="24"/>
        </w:rPr>
      </w:pPr>
      <w:r w:rsidRPr="00ED61A0">
        <w:rPr>
          <w:rFonts w:ascii="Times New Roman" w:hAnsi="Times New Roman" w:cs="Times New Roman"/>
          <w:sz w:val="24"/>
          <w:szCs w:val="24"/>
        </w:rPr>
        <w:t xml:space="preserve"> </w:t>
      </w:r>
    </w:p>
    <w:p w:rsidR="00AF4529" w:rsidRDefault="00AF4529" w:rsidP="00C75AEB">
      <w:pPr>
        <w:ind w:left="360"/>
        <w:rPr>
          <w:rFonts w:ascii="Times New Roman" w:hAnsi="Times New Roman" w:cs="Times New Roman"/>
          <w:sz w:val="24"/>
          <w:szCs w:val="24"/>
        </w:rPr>
      </w:pPr>
    </w:p>
    <w:p w:rsidR="00AF4529" w:rsidRDefault="009D0AAC" w:rsidP="00C75AEB">
      <w:pPr>
        <w:ind w:left="36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1897380" cy="1373042"/>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0).png"/>
                    <pic:cNvPicPr/>
                  </pic:nvPicPr>
                  <pic:blipFill>
                    <a:blip r:embed="rId68">
                      <a:extLst>
                        <a:ext uri="{28A0092B-C50C-407E-A947-70E740481C1C}">
                          <a14:useLocalDpi xmlns:a14="http://schemas.microsoft.com/office/drawing/2010/main" val="0"/>
                        </a:ext>
                      </a:extLst>
                    </a:blip>
                    <a:stretch>
                      <a:fillRect/>
                    </a:stretch>
                  </pic:blipFill>
                  <pic:spPr>
                    <a:xfrm>
                      <a:off x="0" y="0"/>
                      <a:ext cx="1927130" cy="1394571"/>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3676D174" wp14:editId="074E1F9E">
            <wp:extent cx="2417439" cy="13709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1).png"/>
                    <pic:cNvPicPr/>
                  </pic:nvPicPr>
                  <pic:blipFill>
                    <a:blip r:embed="rId69">
                      <a:extLst>
                        <a:ext uri="{28A0092B-C50C-407E-A947-70E740481C1C}">
                          <a14:useLocalDpi xmlns:a14="http://schemas.microsoft.com/office/drawing/2010/main" val="0"/>
                        </a:ext>
                      </a:extLst>
                    </a:blip>
                    <a:stretch>
                      <a:fillRect/>
                    </a:stretch>
                  </pic:blipFill>
                  <pic:spPr>
                    <a:xfrm>
                      <a:off x="0" y="0"/>
                      <a:ext cx="2568435" cy="1456597"/>
                    </a:xfrm>
                    <a:prstGeom prst="rect">
                      <a:avLst/>
                    </a:prstGeom>
                  </pic:spPr>
                </pic:pic>
              </a:graphicData>
            </a:graphic>
          </wp:inline>
        </w:drawing>
      </w:r>
    </w:p>
    <w:p w:rsidR="00AF4529" w:rsidRDefault="00AF4529" w:rsidP="009D0AAC">
      <w:pPr>
        <w:rPr>
          <w:rFonts w:ascii="Times New Roman" w:hAnsi="Times New Roman" w:cs="Times New Roman"/>
          <w:sz w:val="24"/>
          <w:szCs w:val="24"/>
        </w:rPr>
      </w:pPr>
    </w:p>
    <w:p w:rsidR="00AF4529" w:rsidRDefault="00AF4529" w:rsidP="00C75AEB">
      <w:pPr>
        <w:ind w:left="360"/>
        <w:rPr>
          <w:rFonts w:ascii="Times New Roman" w:hAnsi="Times New Roman" w:cs="Times New Roman"/>
          <w:sz w:val="24"/>
          <w:szCs w:val="24"/>
        </w:rPr>
      </w:pPr>
    </w:p>
    <w:p w:rsidR="00F21C82" w:rsidRPr="009D0AAC" w:rsidRDefault="009D0AAC" w:rsidP="00237845">
      <w:pPr>
        <w:rPr>
          <w:rFonts w:ascii="Times New Roman" w:hAnsi="Times New Roman" w:cs="Times New Roman"/>
          <w:sz w:val="24"/>
          <w:szCs w:val="24"/>
        </w:rPr>
      </w:pPr>
      <w:r w:rsidRPr="009D0AAC">
        <w:rPr>
          <w:rFonts w:ascii="Times New Roman" w:hAnsi="Times New Roman" w:cs="Times New Roman"/>
          <w:sz w:val="24"/>
          <w:szCs w:val="24"/>
        </w:rPr>
        <w:t>The calculated correlation between average rating and average order value is 0.18, indicating a very weak positive relationship. This suggests that customer expenditure is not strongly influenced by restaurant ratings alone. Other external factors such as pricing strategy, customer income levels, and market positioning play a more significant role in determining spending behavior</w:t>
      </w:r>
      <w:r>
        <w:t>.</w:t>
      </w:r>
      <w:r w:rsidR="00C75AEB" w:rsidRPr="00ED61A0">
        <w:rPr>
          <w:rFonts w:ascii="Times New Roman" w:hAnsi="Times New Roman" w:cs="Times New Roman"/>
          <w:sz w:val="24"/>
          <w:szCs w:val="24"/>
        </w:rPr>
        <w:t xml:space="preserve"> This is even confirmed with the formula to check the correlation between two ranges</w:t>
      </w:r>
      <w:proofErr w:type="gramStart"/>
      <w:r w:rsidR="00C75AEB" w:rsidRPr="00ED61A0">
        <w:rPr>
          <w:rFonts w:ascii="Times New Roman" w:hAnsi="Times New Roman" w:cs="Times New Roman"/>
          <w:sz w:val="24"/>
          <w:szCs w:val="24"/>
        </w:rPr>
        <w:t>.</w:t>
      </w:r>
      <w:r w:rsidR="00F21C82" w:rsidRPr="00F21C82">
        <w:rPr>
          <w:rFonts w:ascii="Times New Roman" w:hAnsi="Times New Roman" w:cs="Times New Roman"/>
          <w:sz w:val="24"/>
          <w:szCs w:val="24"/>
        </w:rPr>
        <w:t>=</w:t>
      </w:r>
      <w:proofErr w:type="gramEnd"/>
      <w:r w:rsidR="00F21C82" w:rsidRPr="00F21C82">
        <w:rPr>
          <w:rFonts w:ascii="Times New Roman" w:hAnsi="Times New Roman" w:cs="Times New Roman"/>
          <w:color w:val="FF0000"/>
          <w:sz w:val="24"/>
          <w:szCs w:val="24"/>
        </w:rPr>
        <w:t>CORREL('Raw Data'!AB2:AB9543,'Raw Data'!U2:U9543)</w:t>
      </w:r>
      <w:r w:rsidR="00F21C82">
        <w:rPr>
          <w:rFonts w:ascii="Times New Roman" w:hAnsi="Times New Roman" w:cs="Times New Roman"/>
          <w:color w:val="FF0000"/>
          <w:sz w:val="24"/>
          <w:szCs w:val="24"/>
        </w:rPr>
        <w:t>=</w:t>
      </w:r>
      <w:r w:rsidR="00F21C82" w:rsidRPr="00F21C82">
        <w:rPr>
          <w:rFonts w:ascii="Calibri" w:hAnsi="Calibri" w:cs="Calibri"/>
          <w:color w:val="000000"/>
        </w:rPr>
        <w:t xml:space="preserve"> </w:t>
      </w:r>
      <w:r w:rsidR="00F21C82" w:rsidRPr="00F21C82">
        <w:rPr>
          <w:rFonts w:ascii="Calibri" w:eastAsia="Times New Roman" w:hAnsi="Calibri" w:cs="Calibri"/>
          <w:color w:val="000000"/>
        </w:rPr>
        <w:t>0.182651338</w:t>
      </w:r>
    </w:p>
    <w:p w:rsidR="00C75AEB" w:rsidRDefault="00C75AEB" w:rsidP="00C75AEB">
      <w:pPr>
        <w:ind w:left="360"/>
        <w:rPr>
          <w:rFonts w:ascii="Times New Roman" w:hAnsi="Times New Roman" w:cs="Times New Roman"/>
          <w:sz w:val="24"/>
          <w:szCs w:val="24"/>
        </w:rPr>
      </w:pPr>
      <w:r w:rsidRPr="00ED61A0">
        <w:rPr>
          <w:rFonts w:ascii="Times New Roman" w:hAnsi="Times New Roman" w:cs="Times New Roman"/>
          <w:sz w:val="24"/>
          <w:szCs w:val="24"/>
        </w:rPr>
        <w:t>Here, A column ref</w:t>
      </w:r>
      <w:r w:rsidR="00F21C82">
        <w:rPr>
          <w:rFonts w:ascii="Times New Roman" w:hAnsi="Times New Roman" w:cs="Times New Roman"/>
          <w:sz w:val="24"/>
          <w:szCs w:val="24"/>
        </w:rPr>
        <w:t xml:space="preserve">ers to Average cost for </w:t>
      </w:r>
      <w:proofErr w:type="gramStart"/>
      <w:r w:rsidR="00F21C82">
        <w:rPr>
          <w:rFonts w:ascii="Times New Roman" w:hAnsi="Times New Roman" w:cs="Times New Roman"/>
          <w:sz w:val="24"/>
          <w:szCs w:val="24"/>
        </w:rPr>
        <w:t xml:space="preserve">2 </w:t>
      </w:r>
      <w:r w:rsidRPr="00ED61A0">
        <w:rPr>
          <w:rFonts w:ascii="Times New Roman" w:hAnsi="Times New Roman" w:cs="Times New Roman"/>
          <w:sz w:val="24"/>
          <w:szCs w:val="24"/>
        </w:rPr>
        <w:t xml:space="preserve"> and</w:t>
      </w:r>
      <w:proofErr w:type="gramEnd"/>
      <w:r w:rsidRPr="00ED61A0">
        <w:rPr>
          <w:rFonts w:ascii="Times New Roman" w:hAnsi="Times New Roman" w:cs="Times New Roman"/>
          <w:sz w:val="24"/>
          <w:szCs w:val="24"/>
        </w:rPr>
        <w:t xml:space="preserve"> B column refers to </w:t>
      </w:r>
      <w:proofErr w:type="spellStart"/>
      <w:r w:rsidRPr="00ED61A0">
        <w:rPr>
          <w:rFonts w:ascii="Times New Roman" w:hAnsi="Times New Roman" w:cs="Times New Roman"/>
          <w:sz w:val="24"/>
          <w:szCs w:val="24"/>
        </w:rPr>
        <w:t>AVG_rating</w:t>
      </w:r>
      <w:proofErr w:type="spellEnd"/>
      <w:r w:rsidRPr="00ED61A0">
        <w:rPr>
          <w:rFonts w:ascii="Times New Roman" w:hAnsi="Times New Roman" w:cs="Times New Roman"/>
          <w:sz w:val="24"/>
          <w:szCs w:val="24"/>
        </w:rPr>
        <w:t>.</w:t>
      </w:r>
    </w:p>
    <w:p w:rsidR="009D0AAC" w:rsidRPr="009D0AAC" w:rsidRDefault="009D0AAC" w:rsidP="00C75AEB">
      <w:pPr>
        <w:ind w:left="360"/>
        <w:rPr>
          <w:rFonts w:ascii="Times New Roman" w:hAnsi="Times New Roman" w:cs="Times New Roman"/>
          <w:sz w:val="24"/>
          <w:szCs w:val="24"/>
        </w:rPr>
      </w:pPr>
    </w:p>
    <w:p w:rsidR="009D0AAC" w:rsidRPr="009D0AAC" w:rsidRDefault="009D0AAC" w:rsidP="00C75AEB">
      <w:pPr>
        <w:ind w:left="360"/>
        <w:rPr>
          <w:rFonts w:ascii="Times New Roman" w:hAnsi="Times New Roman" w:cs="Times New Roman"/>
          <w:sz w:val="24"/>
          <w:szCs w:val="24"/>
        </w:rPr>
      </w:pPr>
      <w:r w:rsidRPr="009D0AAC">
        <w:rPr>
          <w:rFonts w:ascii="Times New Roman" w:hAnsi="Times New Roman" w:cs="Times New Roman"/>
          <w:sz w:val="24"/>
          <w:szCs w:val="24"/>
        </w:rPr>
        <w:t>The team should not significantly increase cuisine prices at this stage. The weak positive correlation (0.18) between expenditure and ratings indicates that higher pricing does not strongly influence customer feedback. Instead, feedback is more dependent on service quality, food consistency, and perceived value. Any price increase should be accompanied by improvements in customer experience to avoid negatively impacting ratings.</w:t>
      </w:r>
    </w:p>
    <w:p w:rsidR="00C75AEB" w:rsidRPr="003C4183" w:rsidRDefault="00C75AEB" w:rsidP="00C75AEB">
      <w:pPr>
        <w:ind w:left="360"/>
        <w:rPr>
          <w:rFonts w:ascii="Times New Roman" w:hAnsi="Times New Roman" w:cs="Times New Roman"/>
        </w:rPr>
      </w:pPr>
    </w:p>
    <w:p w:rsidR="00C75AEB" w:rsidRPr="00E21D17" w:rsidRDefault="00C75AEB" w:rsidP="00C75AEB">
      <w:pPr>
        <w:ind w:left="360"/>
        <w:rPr>
          <w:rFonts w:ascii="Times New Roman" w:hAnsi="Times New Roman" w:cs="Times New Roman"/>
          <w:sz w:val="24"/>
          <w:szCs w:val="24"/>
        </w:rPr>
      </w:pPr>
    </w:p>
    <w:p w:rsidR="00C75AEB" w:rsidRPr="003C4183" w:rsidRDefault="00C75AEB" w:rsidP="00C75AEB">
      <w:pPr>
        <w:rPr>
          <w:rFonts w:ascii="Times New Roman" w:hAnsi="Times New Roman" w:cs="Times New Roman"/>
        </w:rPr>
      </w:pPr>
    </w:p>
    <w:p w:rsidR="002E0016" w:rsidRPr="002E0016" w:rsidRDefault="002E0016" w:rsidP="00C75AEB">
      <w:pPr>
        <w:pStyle w:val="ListParagraph"/>
        <w:numPr>
          <w:ilvl w:val="0"/>
          <w:numId w:val="30"/>
        </w:numPr>
        <w:rPr>
          <w:rFonts w:ascii="Times New Roman" w:hAnsi="Times New Roman" w:cs="Times New Roman"/>
          <w:sz w:val="24"/>
          <w:szCs w:val="24"/>
        </w:rPr>
      </w:pPr>
      <w:r>
        <w:rPr>
          <w:rFonts w:ascii="Arial" w:hAnsi="Arial" w:cs="Arial"/>
          <w:color w:val="000000"/>
        </w:rPr>
        <w:t>What is the distribution of the number of restaurants of different price ranges in all the countries?</w:t>
      </w:r>
    </w:p>
    <w:p w:rsidR="002E0016" w:rsidRDefault="002E0016" w:rsidP="002E0016">
      <w:pPr>
        <w:pStyle w:val="ListParagraph"/>
        <w:ind w:left="360"/>
        <w:rPr>
          <w:rFonts w:ascii="Times New Roman" w:hAnsi="Times New Roman" w:cs="Times New Roman"/>
          <w:sz w:val="24"/>
          <w:szCs w:val="24"/>
        </w:rPr>
      </w:pPr>
    </w:p>
    <w:p w:rsidR="00C75AEB" w:rsidRPr="00F505A2" w:rsidRDefault="00C75AEB" w:rsidP="002E0016">
      <w:pPr>
        <w:pStyle w:val="ListParagraph"/>
        <w:ind w:left="360"/>
        <w:rPr>
          <w:rFonts w:ascii="Times New Roman" w:hAnsi="Times New Roman" w:cs="Times New Roman"/>
          <w:sz w:val="24"/>
          <w:szCs w:val="24"/>
        </w:rPr>
      </w:pPr>
      <w:r w:rsidRPr="00F505A2">
        <w:rPr>
          <w:rFonts w:ascii="Times New Roman" w:hAnsi="Times New Roman" w:cs="Times New Roman"/>
          <w:sz w:val="24"/>
          <w:szCs w:val="24"/>
        </w:rPr>
        <w:t xml:space="preserve">A pivot table is utilized to analyse the distribution of restaurants across different price ranges, providing precise insights into this aspect. This approach ensures a clear and structured understanding of how restaurant numbers vary based on pricing categories. </w:t>
      </w:r>
    </w:p>
    <w:p w:rsidR="00C75AEB" w:rsidRPr="003C4183" w:rsidRDefault="00C75AEB" w:rsidP="00C75AEB">
      <w:pPr>
        <w:ind w:left="360"/>
        <w:rPr>
          <w:rFonts w:ascii="Times New Roman" w:hAnsi="Times New Roman" w:cs="Times New Roman"/>
        </w:rPr>
      </w:pPr>
      <w:r w:rsidRPr="003C4183">
        <w:rPr>
          <w:rFonts w:ascii="Times New Roman" w:hAnsi="Times New Roman" w:cs="Times New Roman"/>
          <w:noProof/>
        </w:rPr>
        <w:lastRenderedPageBreak/>
        <w:drawing>
          <wp:anchor distT="0" distB="0" distL="114300" distR="114300" simplePos="0" relativeHeight="251692032" behindDoc="0" locked="0" layoutInCell="1" allowOverlap="1" wp14:anchorId="11856B56" wp14:editId="46737711">
            <wp:simplePos x="0" y="0"/>
            <wp:positionH relativeFrom="margin">
              <wp:posOffset>595630</wp:posOffset>
            </wp:positionH>
            <wp:positionV relativeFrom="paragraph">
              <wp:posOffset>10160</wp:posOffset>
            </wp:positionV>
            <wp:extent cx="4398645" cy="3248660"/>
            <wp:effectExtent l="0" t="0" r="1905" b="8890"/>
            <wp:wrapSquare wrapText="bothSides"/>
            <wp:docPr id="65622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27833" name=""/>
                    <pic:cNvPicPr/>
                  </pic:nvPicPr>
                  <pic:blipFill>
                    <a:blip r:embed="rId70">
                      <a:extLst>
                        <a:ext uri="{28A0092B-C50C-407E-A947-70E740481C1C}">
                          <a14:useLocalDpi xmlns:a14="http://schemas.microsoft.com/office/drawing/2010/main" val="0"/>
                        </a:ext>
                      </a:extLst>
                    </a:blip>
                    <a:stretch>
                      <a:fillRect/>
                    </a:stretch>
                  </pic:blipFill>
                  <pic:spPr>
                    <a:xfrm>
                      <a:off x="0" y="0"/>
                      <a:ext cx="4398645" cy="3248660"/>
                    </a:xfrm>
                    <a:prstGeom prst="rect">
                      <a:avLst/>
                    </a:prstGeom>
                  </pic:spPr>
                </pic:pic>
              </a:graphicData>
            </a:graphic>
            <wp14:sizeRelH relativeFrom="margin">
              <wp14:pctWidth>0</wp14:pctWidth>
            </wp14:sizeRelH>
            <wp14:sizeRelV relativeFrom="margin">
              <wp14:pctHeight>0</wp14:pctHeight>
            </wp14:sizeRelV>
          </wp:anchor>
        </w:drawing>
      </w:r>
    </w:p>
    <w:p w:rsidR="00C75AEB" w:rsidRPr="003C4183" w:rsidRDefault="00C75AEB" w:rsidP="00C75AEB">
      <w:pPr>
        <w:ind w:left="360"/>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bookmarkStart w:id="0" w:name="_GoBack"/>
      <w:bookmarkEnd w:id="0"/>
    </w:p>
    <w:p w:rsidR="00C75AEB" w:rsidRDefault="00C75AEB" w:rsidP="00C75AEB">
      <w:pPr>
        <w:rPr>
          <w:rFonts w:ascii="Times New Roman" w:hAnsi="Times New Roman" w:cs="Times New Roman"/>
        </w:rPr>
      </w:pPr>
    </w:p>
    <w:p w:rsidR="00C75AEB" w:rsidRDefault="00C75AEB" w:rsidP="00C75AEB">
      <w:pPr>
        <w:rPr>
          <w:rFonts w:ascii="Times New Roman" w:hAnsi="Times New Roman" w:cs="Times New Roman"/>
        </w:rPr>
      </w:pPr>
    </w:p>
    <w:p w:rsidR="00C75AEB" w:rsidRPr="003C4183" w:rsidRDefault="00C75AEB" w:rsidP="00C75AEB">
      <w:pPr>
        <w:rPr>
          <w:rFonts w:ascii="Times New Roman" w:hAnsi="Times New Roman" w:cs="Times New Roman"/>
        </w:rPr>
      </w:pPr>
    </w:p>
    <w:p w:rsidR="00AF4529" w:rsidRDefault="00AF4529" w:rsidP="00C75AEB">
      <w:pPr>
        <w:ind w:left="444"/>
        <w:rPr>
          <w:rFonts w:ascii="Times New Roman" w:hAnsi="Times New Roman" w:cs="Times New Roman"/>
          <w:sz w:val="24"/>
          <w:szCs w:val="24"/>
        </w:rPr>
      </w:pPr>
    </w:p>
    <w:p w:rsidR="00AF4529" w:rsidRDefault="00AF4529" w:rsidP="00C75AEB">
      <w:pPr>
        <w:ind w:left="444"/>
        <w:rPr>
          <w:rFonts w:ascii="Times New Roman" w:hAnsi="Times New Roman" w:cs="Times New Roman"/>
          <w:sz w:val="24"/>
          <w:szCs w:val="24"/>
        </w:rPr>
      </w:pPr>
    </w:p>
    <w:p w:rsidR="00AF4529" w:rsidRDefault="00AF4529" w:rsidP="00C75AEB">
      <w:pPr>
        <w:ind w:left="444"/>
        <w:rPr>
          <w:rFonts w:ascii="Times New Roman" w:hAnsi="Times New Roman" w:cs="Times New Roman"/>
          <w:sz w:val="24"/>
          <w:szCs w:val="24"/>
        </w:rPr>
      </w:pPr>
    </w:p>
    <w:p w:rsidR="00AF4529" w:rsidRDefault="00AF4529" w:rsidP="00C75AEB">
      <w:pPr>
        <w:ind w:left="444"/>
        <w:rPr>
          <w:rFonts w:ascii="Times New Roman" w:hAnsi="Times New Roman" w:cs="Times New Roman"/>
          <w:sz w:val="24"/>
          <w:szCs w:val="24"/>
        </w:rPr>
      </w:pPr>
    </w:p>
    <w:p w:rsidR="00AF4529" w:rsidRDefault="00AF4529" w:rsidP="00C75AEB">
      <w:pPr>
        <w:ind w:left="444"/>
        <w:rPr>
          <w:rFonts w:ascii="Times New Roman" w:hAnsi="Times New Roman" w:cs="Times New Roman"/>
          <w:sz w:val="24"/>
          <w:szCs w:val="24"/>
        </w:rPr>
      </w:pPr>
    </w:p>
    <w:p w:rsidR="00AF4529" w:rsidRDefault="00AF4529" w:rsidP="00C75AEB">
      <w:pPr>
        <w:ind w:left="444"/>
        <w:rPr>
          <w:rFonts w:ascii="Times New Roman" w:hAnsi="Times New Roman" w:cs="Times New Roman"/>
          <w:sz w:val="24"/>
          <w:szCs w:val="24"/>
        </w:rPr>
      </w:pPr>
    </w:p>
    <w:p w:rsidR="00AF4529" w:rsidRDefault="00AF4529" w:rsidP="00C75AEB">
      <w:pPr>
        <w:ind w:left="444"/>
        <w:rPr>
          <w:rFonts w:ascii="Times New Roman" w:hAnsi="Times New Roman" w:cs="Times New Roman"/>
          <w:sz w:val="24"/>
          <w:szCs w:val="24"/>
        </w:rPr>
      </w:pPr>
    </w:p>
    <w:p w:rsidR="00AF4529" w:rsidRDefault="00AF4529" w:rsidP="00C75AEB">
      <w:pPr>
        <w:ind w:left="444"/>
        <w:rPr>
          <w:rFonts w:ascii="Times New Roman" w:hAnsi="Times New Roman" w:cs="Times New Roman"/>
          <w:sz w:val="24"/>
          <w:szCs w:val="24"/>
        </w:rPr>
      </w:pPr>
    </w:p>
    <w:p w:rsidR="00AF4529" w:rsidRDefault="00AF4529" w:rsidP="00C75AEB">
      <w:pPr>
        <w:ind w:left="444"/>
        <w:rPr>
          <w:rFonts w:ascii="Times New Roman" w:hAnsi="Times New Roman" w:cs="Times New Roman"/>
          <w:sz w:val="24"/>
          <w:szCs w:val="24"/>
        </w:rPr>
      </w:pPr>
    </w:p>
    <w:p w:rsidR="00C75AEB" w:rsidRPr="00F505A2" w:rsidRDefault="00C75AEB" w:rsidP="0068138D">
      <w:pPr>
        <w:rPr>
          <w:rFonts w:ascii="Times New Roman" w:hAnsi="Times New Roman" w:cs="Times New Roman"/>
          <w:sz w:val="24"/>
          <w:szCs w:val="24"/>
        </w:rPr>
      </w:pPr>
      <w:r w:rsidRPr="00F505A2">
        <w:rPr>
          <w:rFonts w:ascii="Times New Roman" w:hAnsi="Times New Roman" w:cs="Times New Roman"/>
          <w:sz w:val="24"/>
          <w:szCs w:val="24"/>
        </w:rPr>
        <w:t>Conditional formatting is applied to enhance the visualizat</w:t>
      </w:r>
      <w:r w:rsidR="00AF4529">
        <w:rPr>
          <w:rFonts w:ascii="Times New Roman" w:hAnsi="Times New Roman" w:cs="Times New Roman"/>
          <w:sz w:val="24"/>
          <w:szCs w:val="24"/>
        </w:rPr>
        <w:t xml:space="preserve">ion of percentage values in the   </w:t>
      </w:r>
      <w:r w:rsidRPr="00F505A2">
        <w:rPr>
          <w:rFonts w:ascii="Times New Roman" w:hAnsi="Times New Roman" w:cs="Times New Roman"/>
          <w:sz w:val="24"/>
          <w:szCs w:val="24"/>
        </w:rPr>
        <w:t>table, making the data more interpretable and impactful.</w:t>
      </w:r>
    </w:p>
    <w:p w:rsidR="00C75AEB" w:rsidRPr="003C4183" w:rsidRDefault="00C75AEB" w:rsidP="00C75AEB">
      <w:pPr>
        <w:ind w:left="720"/>
        <w:rPr>
          <w:rFonts w:ascii="Times New Roman" w:hAnsi="Times New Roman" w:cs="Times New Roman"/>
        </w:rPr>
      </w:pPr>
      <w:r w:rsidRPr="003C4183">
        <w:rPr>
          <w:rFonts w:ascii="Times New Roman" w:hAnsi="Times New Roman" w:cs="Times New Roman"/>
          <w:noProof/>
        </w:rPr>
        <w:lastRenderedPageBreak/>
        <w:drawing>
          <wp:anchor distT="0" distB="0" distL="114300" distR="114300" simplePos="0" relativeHeight="251693056" behindDoc="0" locked="0" layoutInCell="1" allowOverlap="1" wp14:anchorId="50A3D3D2" wp14:editId="3801F9E1">
            <wp:simplePos x="0" y="0"/>
            <wp:positionH relativeFrom="margin">
              <wp:align>center</wp:align>
            </wp:positionH>
            <wp:positionV relativeFrom="paragraph">
              <wp:posOffset>0</wp:posOffset>
            </wp:positionV>
            <wp:extent cx="5511165" cy="4683760"/>
            <wp:effectExtent l="0" t="0" r="0" b="2540"/>
            <wp:wrapSquare wrapText="bothSides"/>
            <wp:docPr id="122990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03327" name=""/>
                    <pic:cNvPicPr/>
                  </pic:nvPicPr>
                  <pic:blipFill>
                    <a:blip r:embed="rId71">
                      <a:extLst>
                        <a:ext uri="{28A0092B-C50C-407E-A947-70E740481C1C}">
                          <a14:useLocalDpi xmlns:a14="http://schemas.microsoft.com/office/drawing/2010/main" val="0"/>
                        </a:ext>
                      </a:extLst>
                    </a:blip>
                    <a:stretch>
                      <a:fillRect/>
                    </a:stretch>
                  </pic:blipFill>
                  <pic:spPr>
                    <a:xfrm>
                      <a:off x="0" y="0"/>
                      <a:ext cx="5511165" cy="4683760"/>
                    </a:xfrm>
                    <a:prstGeom prst="rect">
                      <a:avLst/>
                    </a:prstGeom>
                  </pic:spPr>
                </pic:pic>
              </a:graphicData>
            </a:graphic>
            <wp14:sizeRelH relativeFrom="margin">
              <wp14:pctWidth>0</wp14:pctWidth>
            </wp14:sizeRelH>
            <wp14:sizeRelV relativeFrom="margin">
              <wp14:pctHeight>0</wp14:pctHeight>
            </wp14:sizeRelV>
          </wp:anchor>
        </w:drawing>
      </w:r>
      <w:r w:rsidRPr="003C4183">
        <w:rPr>
          <w:rFonts w:ascii="Times New Roman" w:hAnsi="Times New Roman" w:cs="Times New Roman"/>
        </w:rPr>
        <w:tab/>
      </w:r>
    </w:p>
    <w:p w:rsidR="00C75AEB" w:rsidRPr="003C4183" w:rsidRDefault="00C75AEB" w:rsidP="00C75AEB">
      <w:pPr>
        <w:rPr>
          <w:rFonts w:ascii="Times New Roman" w:hAnsi="Times New Roman" w:cs="Times New Roman"/>
        </w:rPr>
      </w:pPr>
    </w:p>
    <w:p w:rsidR="00C75AEB" w:rsidRDefault="00C75AEB" w:rsidP="0068138D">
      <w:pPr>
        <w:rPr>
          <w:rFonts w:ascii="Times New Roman" w:hAnsi="Times New Roman" w:cs="Times New Roman"/>
        </w:rPr>
      </w:pPr>
      <w:r w:rsidRPr="00F505A2">
        <w:rPr>
          <w:rFonts w:ascii="Times New Roman" w:hAnsi="Times New Roman" w:cs="Times New Roman"/>
          <w:sz w:val="24"/>
          <w:szCs w:val="24"/>
        </w:rPr>
        <w:t>Excluding India and the United States, most countries have a concentration of restaurants within the price range of 3 and 4. This distribution aligns with the observed correlation between pricing and average ratings in these categories, further reinforcing the impact of pricing on customer perceptions</w:t>
      </w:r>
      <w:r w:rsidRPr="003C4183">
        <w:rPr>
          <w:rFonts w:ascii="Times New Roman" w:hAnsi="Times New Roman" w:cs="Times New Roman"/>
        </w:rPr>
        <w:t>.</w:t>
      </w:r>
    </w:p>
    <w:p w:rsidR="0068138D" w:rsidRDefault="0068138D" w:rsidP="0068138D">
      <w:pPr>
        <w:rPr>
          <w:rFonts w:ascii="Times New Roman" w:hAnsi="Times New Roman" w:cs="Times New Roman"/>
        </w:rPr>
      </w:pPr>
    </w:p>
    <w:p w:rsidR="0068138D" w:rsidRDefault="0068138D" w:rsidP="0068138D">
      <w:pPr>
        <w:rPr>
          <w:rFonts w:ascii="Times New Roman" w:hAnsi="Times New Roman" w:cs="Times New Roman"/>
        </w:rPr>
      </w:pPr>
    </w:p>
    <w:p w:rsidR="0068138D" w:rsidRDefault="0068138D" w:rsidP="0068138D">
      <w:pPr>
        <w:rPr>
          <w:rFonts w:ascii="Times New Roman" w:hAnsi="Times New Roman" w:cs="Times New Roman"/>
        </w:rPr>
      </w:pPr>
    </w:p>
    <w:p w:rsidR="0068138D" w:rsidRDefault="0068138D" w:rsidP="0068138D">
      <w:pPr>
        <w:rPr>
          <w:rFonts w:ascii="Times New Roman" w:hAnsi="Times New Roman" w:cs="Times New Roman"/>
        </w:rPr>
      </w:pPr>
    </w:p>
    <w:p w:rsidR="0068138D" w:rsidRDefault="0068138D" w:rsidP="0068138D">
      <w:pPr>
        <w:rPr>
          <w:rFonts w:ascii="Times New Roman" w:hAnsi="Times New Roman" w:cs="Times New Roman"/>
        </w:rPr>
      </w:pPr>
    </w:p>
    <w:p w:rsidR="0068138D" w:rsidRDefault="0068138D" w:rsidP="0068138D">
      <w:pPr>
        <w:rPr>
          <w:rFonts w:ascii="Times New Roman" w:hAnsi="Times New Roman" w:cs="Times New Roman"/>
        </w:rPr>
      </w:pPr>
    </w:p>
    <w:p w:rsidR="0068138D" w:rsidRDefault="0068138D" w:rsidP="0068138D">
      <w:pPr>
        <w:rPr>
          <w:rFonts w:ascii="Times New Roman" w:hAnsi="Times New Roman" w:cs="Times New Roman"/>
        </w:rPr>
      </w:pPr>
    </w:p>
    <w:p w:rsidR="0068138D" w:rsidRDefault="0068138D" w:rsidP="0068138D">
      <w:pPr>
        <w:rPr>
          <w:rFonts w:ascii="Times New Roman" w:hAnsi="Times New Roman" w:cs="Times New Roman"/>
        </w:rPr>
      </w:pPr>
    </w:p>
    <w:p w:rsidR="0068138D" w:rsidRDefault="0068138D" w:rsidP="0068138D">
      <w:pPr>
        <w:rPr>
          <w:rFonts w:ascii="Times New Roman" w:hAnsi="Times New Roman" w:cs="Times New Roman"/>
        </w:rPr>
      </w:pPr>
    </w:p>
    <w:p w:rsidR="0068138D" w:rsidRDefault="0068138D" w:rsidP="0068138D">
      <w:pPr>
        <w:rPr>
          <w:rFonts w:ascii="Times New Roman" w:hAnsi="Times New Roman" w:cs="Times New Roman"/>
        </w:rPr>
      </w:pPr>
    </w:p>
    <w:p w:rsidR="0068138D" w:rsidRDefault="0068138D" w:rsidP="0068138D">
      <w:pPr>
        <w:rPr>
          <w:rFonts w:ascii="Times New Roman" w:hAnsi="Times New Roman" w:cs="Times New Roman"/>
        </w:rPr>
      </w:pPr>
    </w:p>
    <w:p w:rsidR="0068138D" w:rsidRDefault="0068138D" w:rsidP="0068138D">
      <w:pPr>
        <w:rPr>
          <w:rFonts w:ascii="Times New Roman" w:hAnsi="Times New Roman" w:cs="Times New Roman"/>
        </w:rPr>
      </w:pPr>
    </w:p>
    <w:p w:rsidR="0068138D" w:rsidRDefault="0068138D" w:rsidP="0068138D">
      <w:pPr>
        <w:rPr>
          <w:rFonts w:ascii="Times New Roman" w:hAnsi="Times New Roman" w:cs="Times New Roman"/>
        </w:rPr>
      </w:pPr>
    </w:p>
    <w:p w:rsidR="00AF4529" w:rsidRDefault="00AF4529" w:rsidP="00C75AEB">
      <w:pPr>
        <w:ind w:left="720"/>
        <w:rPr>
          <w:rFonts w:ascii="Times New Roman" w:hAnsi="Times New Roman" w:cs="Times New Roman"/>
        </w:rPr>
      </w:pPr>
    </w:p>
    <w:p w:rsidR="00AF4529" w:rsidRDefault="00AF4529" w:rsidP="00C75AEB">
      <w:pPr>
        <w:ind w:left="720"/>
        <w:rPr>
          <w:rFonts w:ascii="Times New Roman" w:hAnsi="Times New Roman" w:cs="Times New Roman"/>
        </w:rPr>
      </w:pPr>
    </w:p>
    <w:p w:rsidR="00AF4529" w:rsidRDefault="00AF4529" w:rsidP="00C75AEB">
      <w:pPr>
        <w:ind w:left="720"/>
        <w:rPr>
          <w:rFonts w:ascii="Times New Roman" w:hAnsi="Times New Roman" w:cs="Times New Roman"/>
        </w:rPr>
      </w:pPr>
    </w:p>
    <w:p w:rsidR="00AF4529" w:rsidRDefault="00AF4529" w:rsidP="00C75AEB">
      <w:pPr>
        <w:ind w:left="720"/>
        <w:rPr>
          <w:rFonts w:ascii="Times New Roman" w:hAnsi="Times New Roman" w:cs="Times New Roman"/>
        </w:rPr>
      </w:pPr>
    </w:p>
    <w:p w:rsidR="002E0016" w:rsidRPr="003C4183" w:rsidRDefault="002E0016" w:rsidP="00C75AEB">
      <w:pPr>
        <w:ind w:left="720"/>
        <w:rPr>
          <w:rFonts w:ascii="Times New Roman" w:hAnsi="Times New Roman" w:cs="Times New Roman"/>
        </w:rPr>
      </w:pPr>
    </w:p>
    <w:p w:rsidR="002E0016" w:rsidRPr="002E0016" w:rsidRDefault="002E0016" w:rsidP="00AF4529">
      <w:pPr>
        <w:pStyle w:val="ListParagraph"/>
        <w:numPr>
          <w:ilvl w:val="0"/>
          <w:numId w:val="30"/>
        </w:numPr>
        <w:rPr>
          <w:rFonts w:ascii="Times New Roman" w:hAnsi="Times New Roman" w:cs="Times New Roman"/>
          <w:b/>
          <w:bCs/>
          <w:sz w:val="24"/>
          <w:szCs w:val="24"/>
        </w:rPr>
      </w:pPr>
      <w:r>
        <w:rPr>
          <w:rFonts w:ascii="Arial" w:hAnsi="Arial" w:cs="Arial"/>
          <w:color w:val="000000"/>
        </w:rPr>
        <w:t xml:space="preserve"> Explain your approach in brief for suggesting countries/cities in order to open new     restaurants, if the objective and subjective questions would have not been given to assist you</w:t>
      </w:r>
    </w:p>
    <w:p w:rsidR="002E0016" w:rsidRDefault="002E0016" w:rsidP="002E0016">
      <w:pPr>
        <w:pStyle w:val="ListParagraph"/>
        <w:ind w:left="360"/>
        <w:rPr>
          <w:rFonts w:ascii="Times New Roman" w:hAnsi="Times New Roman" w:cs="Times New Roman"/>
          <w:b/>
          <w:bCs/>
          <w:sz w:val="24"/>
          <w:szCs w:val="24"/>
        </w:rPr>
      </w:pPr>
    </w:p>
    <w:p w:rsidR="00C75AEB" w:rsidRPr="00AF4529" w:rsidRDefault="00C75AEB" w:rsidP="002E0016">
      <w:pPr>
        <w:pStyle w:val="ListParagraph"/>
        <w:ind w:left="360"/>
        <w:rPr>
          <w:rFonts w:ascii="Times New Roman" w:hAnsi="Times New Roman" w:cs="Times New Roman"/>
          <w:b/>
          <w:bCs/>
          <w:sz w:val="24"/>
          <w:szCs w:val="24"/>
        </w:rPr>
      </w:pPr>
      <w:r w:rsidRPr="00AF4529">
        <w:rPr>
          <w:rFonts w:ascii="Times New Roman" w:hAnsi="Times New Roman" w:cs="Times New Roman"/>
          <w:b/>
          <w:bCs/>
          <w:sz w:val="24"/>
          <w:szCs w:val="24"/>
        </w:rPr>
        <w:t xml:space="preserve">Approach </w:t>
      </w:r>
    </w:p>
    <w:p w:rsidR="00C75AEB" w:rsidRPr="00AB3136" w:rsidRDefault="00C75AEB" w:rsidP="00C75AEB">
      <w:pPr>
        <w:numPr>
          <w:ilvl w:val="0"/>
          <w:numId w:val="34"/>
        </w:numPr>
        <w:spacing w:after="160" w:line="259" w:lineRule="auto"/>
        <w:rPr>
          <w:rFonts w:ascii="Times New Roman" w:hAnsi="Times New Roman" w:cs="Times New Roman"/>
          <w:sz w:val="24"/>
          <w:szCs w:val="24"/>
        </w:rPr>
      </w:pPr>
      <w:r w:rsidRPr="00AB3136">
        <w:rPr>
          <w:rFonts w:ascii="Times New Roman" w:hAnsi="Times New Roman" w:cs="Times New Roman"/>
          <w:b/>
          <w:bCs/>
          <w:sz w:val="24"/>
          <w:szCs w:val="24"/>
        </w:rPr>
        <w:t>Understanding Business Requirements:</w:t>
      </w:r>
      <w:r w:rsidRPr="00AB3136">
        <w:rPr>
          <w:rFonts w:ascii="Times New Roman" w:hAnsi="Times New Roman" w:cs="Times New Roman"/>
          <w:sz w:val="24"/>
          <w:szCs w:val="24"/>
        </w:rPr>
        <w:t xml:space="preserve"> Define key performance indicators (KPIs) based on the business objectives and expectations.</w:t>
      </w:r>
    </w:p>
    <w:p w:rsidR="00C75AEB" w:rsidRPr="00AB3136" w:rsidRDefault="00C75AEB" w:rsidP="00C75AEB">
      <w:pPr>
        <w:numPr>
          <w:ilvl w:val="0"/>
          <w:numId w:val="34"/>
        </w:numPr>
        <w:spacing w:after="160" w:line="259" w:lineRule="auto"/>
        <w:rPr>
          <w:rFonts w:ascii="Times New Roman" w:hAnsi="Times New Roman" w:cs="Times New Roman"/>
          <w:sz w:val="24"/>
          <w:szCs w:val="24"/>
        </w:rPr>
      </w:pPr>
      <w:r w:rsidRPr="00AB3136">
        <w:rPr>
          <w:rFonts w:ascii="Times New Roman" w:hAnsi="Times New Roman" w:cs="Times New Roman"/>
          <w:b/>
          <w:bCs/>
          <w:sz w:val="24"/>
          <w:szCs w:val="24"/>
        </w:rPr>
        <w:t>Exploring Data Structure:</w:t>
      </w:r>
      <w:r w:rsidRPr="00AB3136">
        <w:rPr>
          <w:rFonts w:ascii="Times New Roman" w:hAnsi="Times New Roman" w:cs="Times New Roman"/>
          <w:sz w:val="24"/>
          <w:szCs w:val="24"/>
        </w:rPr>
        <w:t xml:space="preserve"> Examine the provided datasets, including table relationships and attribute significance.</w:t>
      </w:r>
    </w:p>
    <w:p w:rsidR="00C75AEB" w:rsidRPr="00AB3136" w:rsidRDefault="00C75AEB" w:rsidP="00C75AEB">
      <w:pPr>
        <w:numPr>
          <w:ilvl w:val="0"/>
          <w:numId w:val="34"/>
        </w:numPr>
        <w:spacing w:after="160" w:line="259" w:lineRule="auto"/>
        <w:rPr>
          <w:rFonts w:ascii="Times New Roman" w:hAnsi="Times New Roman" w:cs="Times New Roman"/>
          <w:sz w:val="24"/>
          <w:szCs w:val="24"/>
        </w:rPr>
      </w:pPr>
      <w:r w:rsidRPr="00AB3136">
        <w:rPr>
          <w:rFonts w:ascii="Times New Roman" w:hAnsi="Times New Roman" w:cs="Times New Roman"/>
          <w:b/>
          <w:bCs/>
          <w:sz w:val="24"/>
          <w:szCs w:val="24"/>
        </w:rPr>
        <w:t>Data Cleaning &amp; Preparation:</w:t>
      </w:r>
      <w:r w:rsidRPr="00AB3136">
        <w:rPr>
          <w:rFonts w:ascii="Times New Roman" w:hAnsi="Times New Roman" w:cs="Times New Roman"/>
          <w:sz w:val="24"/>
          <w:szCs w:val="24"/>
        </w:rPr>
        <w:t xml:space="preserve"> Identify and resolve inconsistencies such as duplicates and null values to ensure accurate analysis.</w:t>
      </w:r>
    </w:p>
    <w:p w:rsidR="00C75AEB" w:rsidRPr="00AB3136" w:rsidRDefault="00C75AEB" w:rsidP="00C75AEB">
      <w:pPr>
        <w:numPr>
          <w:ilvl w:val="0"/>
          <w:numId w:val="34"/>
        </w:numPr>
        <w:spacing w:after="160" w:line="259" w:lineRule="auto"/>
        <w:rPr>
          <w:rFonts w:ascii="Times New Roman" w:hAnsi="Times New Roman" w:cs="Times New Roman"/>
          <w:sz w:val="24"/>
          <w:szCs w:val="24"/>
        </w:rPr>
      </w:pPr>
      <w:r w:rsidRPr="00AB3136">
        <w:rPr>
          <w:rFonts w:ascii="Times New Roman" w:hAnsi="Times New Roman" w:cs="Times New Roman"/>
          <w:b/>
          <w:bCs/>
          <w:sz w:val="24"/>
          <w:szCs w:val="24"/>
        </w:rPr>
        <w:t>Data Enhancement:</w:t>
      </w:r>
      <w:r w:rsidRPr="00AB3136">
        <w:rPr>
          <w:rFonts w:ascii="Times New Roman" w:hAnsi="Times New Roman" w:cs="Times New Roman"/>
          <w:sz w:val="24"/>
          <w:szCs w:val="24"/>
        </w:rPr>
        <w:t xml:space="preserve"> Create additional columns if needed to streamline analysis and improve insights.</w:t>
      </w:r>
    </w:p>
    <w:p w:rsidR="00C75AEB" w:rsidRPr="00AB3136" w:rsidRDefault="00C75AEB" w:rsidP="00C75AEB">
      <w:pPr>
        <w:numPr>
          <w:ilvl w:val="0"/>
          <w:numId w:val="34"/>
        </w:numPr>
        <w:spacing w:after="160" w:line="259" w:lineRule="auto"/>
        <w:rPr>
          <w:rFonts w:ascii="Times New Roman" w:hAnsi="Times New Roman" w:cs="Times New Roman"/>
          <w:sz w:val="24"/>
          <w:szCs w:val="24"/>
        </w:rPr>
      </w:pPr>
      <w:r w:rsidRPr="00AB3136">
        <w:rPr>
          <w:rFonts w:ascii="Times New Roman" w:hAnsi="Times New Roman" w:cs="Times New Roman"/>
          <w:b/>
          <w:bCs/>
          <w:sz w:val="24"/>
          <w:szCs w:val="24"/>
        </w:rPr>
        <w:t>Dynamic Data Summarization:</w:t>
      </w:r>
      <w:r w:rsidRPr="00AB3136">
        <w:rPr>
          <w:rFonts w:ascii="Times New Roman" w:hAnsi="Times New Roman" w:cs="Times New Roman"/>
          <w:sz w:val="24"/>
          <w:szCs w:val="24"/>
        </w:rPr>
        <w:t xml:space="preserve"> Utilize pivot tables to generate country-wise summaries and facilitate interactive analysis.</w:t>
      </w:r>
    </w:p>
    <w:p w:rsidR="00C75AEB" w:rsidRPr="00AB3136" w:rsidRDefault="00C75AEB" w:rsidP="00C75AEB">
      <w:pPr>
        <w:numPr>
          <w:ilvl w:val="0"/>
          <w:numId w:val="34"/>
        </w:numPr>
        <w:spacing w:after="160" w:line="259" w:lineRule="auto"/>
        <w:rPr>
          <w:rFonts w:ascii="Times New Roman" w:hAnsi="Times New Roman" w:cs="Times New Roman"/>
          <w:sz w:val="24"/>
          <w:szCs w:val="24"/>
        </w:rPr>
      </w:pPr>
      <w:r w:rsidRPr="00AB3136">
        <w:rPr>
          <w:rFonts w:ascii="Times New Roman" w:hAnsi="Times New Roman" w:cs="Times New Roman"/>
          <w:b/>
          <w:bCs/>
          <w:sz w:val="24"/>
          <w:szCs w:val="24"/>
        </w:rPr>
        <w:t>Visualizing Insights:</w:t>
      </w:r>
      <w:r w:rsidRPr="00AB3136">
        <w:rPr>
          <w:rFonts w:ascii="Times New Roman" w:hAnsi="Times New Roman" w:cs="Times New Roman"/>
          <w:sz w:val="24"/>
          <w:szCs w:val="24"/>
        </w:rPr>
        <w:t xml:space="preserve"> Develop charts for better comprehension of key observations and trends.</w:t>
      </w:r>
    </w:p>
    <w:p w:rsidR="00C75AEB" w:rsidRPr="00AB3136" w:rsidRDefault="00C75AEB" w:rsidP="00C75AEB">
      <w:pPr>
        <w:numPr>
          <w:ilvl w:val="0"/>
          <w:numId w:val="34"/>
        </w:numPr>
        <w:spacing w:after="160" w:line="259" w:lineRule="auto"/>
        <w:rPr>
          <w:rFonts w:ascii="Times New Roman" w:hAnsi="Times New Roman" w:cs="Times New Roman"/>
          <w:sz w:val="24"/>
          <w:szCs w:val="24"/>
        </w:rPr>
      </w:pPr>
      <w:r w:rsidRPr="00AB3136">
        <w:rPr>
          <w:rFonts w:ascii="Times New Roman" w:hAnsi="Times New Roman" w:cs="Times New Roman"/>
          <w:b/>
          <w:bCs/>
          <w:sz w:val="24"/>
          <w:szCs w:val="24"/>
        </w:rPr>
        <w:t>Restaurant Affordability Classification:</w:t>
      </w:r>
      <w:r w:rsidRPr="00AB3136">
        <w:rPr>
          <w:rFonts w:ascii="Times New Roman" w:hAnsi="Times New Roman" w:cs="Times New Roman"/>
          <w:sz w:val="24"/>
          <w:szCs w:val="24"/>
        </w:rPr>
        <w:t xml:space="preserve"> Establish a five-band price range to categorize restaurants based on affordability.</w:t>
      </w:r>
    </w:p>
    <w:p w:rsidR="00C75AEB" w:rsidRPr="00AB3136" w:rsidRDefault="00C75AEB" w:rsidP="00C75AEB">
      <w:pPr>
        <w:numPr>
          <w:ilvl w:val="0"/>
          <w:numId w:val="34"/>
        </w:numPr>
        <w:spacing w:after="160" w:line="259" w:lineRule="auto"/>
        <w:rPr>
          <w:rFonts w:ascii="Times New Roman" w:hAnsi="Times New Roman" w:cs="Times New Roman"/>
          <w:sz w:val="24"/>
          <w:szCs w:val="24"/>
        </w:rPr>
      </w:pPr>
      <w:r w:rsidRPr="00AB3136">
        <w:rPr>
          <w:rFonts w:ascii="Times New Roman" w:hAnsi="Times New Roman" w:cs="Times New Roman"/>
          <w:b/>
          <w:bCs/>
          <w:sz w:val="24"/>
          <w:szCs w:val="24"/>
        </w:rPr>
        <w:t>Quarterly Performance Tracking:</w:t>
      </w:r>
      <w:r w:rsidRPr="00AB3136">
        <w:rPr>
          <w:rFonts w:ascii="Times New Roman" w:hAnsi="Times New Roman" w:cs="Times New Roman"/>
          <w:sz w:val="24"/>
          <w:szCs w:val="24"/>
        </w:rPr>
        <w:t xml:space="preserve"> </w:t>
      </w:r>
      <w:proofErr w:type="spellStart"/>
      <w:r w:rsidRPr="00F505A2">
        <w:rPr>
          <w:rFonts w:ascii="Times New Roman" w:hAnsi="Times New Roman" w:cs="Times New Roman"/>
          <w:sz w:val="24"/>
          <w:szCs w:val="24"/>
        </w:rPr>
        <w:t>Analyse</w:t>
      </w:r>
      <w:proofErr w:type="spellEnd"/>
      <w:r w:rsidRPr="00AB3136">
        <w:rPr>
          <w:rFonts w:ascii="Times New Roman" w:hAnsi="Times New Roman" w:cs="Times New Roman"/>
          <w:sz w:val="24"/>
          <w:szCs w:val="24"/>
        </w:rPr>
        <w:t xml:space="preserve"> financial metrics to maintain cost efficiency and revenue optimization.</w:t>
      </w:r>
    </w:p>
    <w:p w:rsidR="00C75AEB" w:rsidRPr="00AB3136" w:rsidRDefault="00C75AEB" w:rsidP="00C75AEB">
      <w:pPr>
        <w:numPr>
          <w:ilvl w:val="0"/>
          <w:numId w:val="34"/>
        </w:numPr>
        <w:spacing w:after="160" w:line="259" w:lineRule="auto"/>
        <w:rPr>
          <w:rFonts w:ascii="Times New Roman" w:hAnsi="Times New Roman" w:cs="Times New Roman"/>
          <w:sz w:val="24"/>
          <w:szCs w:val="24"/>
        </w:rPr>
      </w:pPr>
      <w:r w:rsidRPr="00AB3136">
        <w:rPr>
          <w:rFonts w:ascii="Times New Roman" w:hAnsi="Times New Roman" w:cs="Times New Roman"/>
          <w:b/>
          <w:bCs/>
          <w:sz w:val="24"/>
          <w:szCs w:val="24"/>
        </w:rPr>
        <w:t>Regional Cuisine Analysis:</w:t>
      </w:r>
      <w:r w:rsidRPr="00AB3136">
        <w:rPr>
          <w:rFonts w:ascii="Times New Roman" w:hAnsi="Times New Roman" w:cs="Times New Roman"/>
          <w:sz w:val="24"/>
          <w:szCs w:val="24"/>
        </w:rPr>
        <w:t xml:space="preserve"> Evaluate the popularity and performance of various cuisines in different regions to inform menu decisions.</w:t>
      </w:r>
    </w:p>
    <w:p w:rsidR="00C75AEB" w:rsidRPr="0054277B" w:rsidRDefault="00C75AEB" w:rsidP="00C75AEB">
      <w:pPr>
        <w:numPr>
          <w:ilvl w:val="0"/>
          <w:numId w:val="34"/>
        </w:numPr>
        <w:spacing w:after="160" w:line="259" w:lineRule="auto"/>
        <w:rPr>
          <w:rFonts w:ascii="Times New Roman" w:hAnsi="Times New Roman" w:cs="Times New Roman"/>
          <w:sz w:val="24"/>
          <w:szCs w:val="24"/>
        </w:rPr>
      </w:pPr>
      <w:r w:rsidRPr="00AB3136">
        <w:rPr>
          <w:rFonts w:ascii="Times New Roman" w:hAnsi="Times New Roman" w:cs="Times New Roman"/>
          <w:b/>
          <w:bCs/>
          <w:sz w:val="24"/>
          <w:szCs w:val="24"/>
        </w:rPr>
        <w:t>Comprehensive Reporting:</w:t>
      </w:r>
      <w:r w:rsidRPr="00AB3136">
        <w:rPr>
          <w:rFonts w:ascii="Times New Roman" w:hAnsi="Times New Roman" w:cs="Times New Roman"/>
          <w:sz w:val="24"/>
          <w:szCs w:val="24"/>
        </w:rPr>
        <w:t xml:space="preserve"> Design dashboards to present the analysis visually and effectively for decision-making.</w:t>
      </w:r>
    </w:p>
    <w:p w:rsidR="00A9204E" w:rsidRDefault="00A9204E"/>
    <w:sectPr w:rsidR="00A9204E" w:rsidSect="00C75AEB">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11A0" w:rsidRDefault="00AA11A0" w:rsidP="00F21C82">
      <w:r>
        <w:separator/>
      </w:r>
    </w:p>
  </w:endnote>
  <w:endnote w:type="continuationSeparator" w:id="0">
    <w:p w:rsidR="00AA11A0" w:rsidRDefault="00AA11A0" w:rsidP="00F21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11A0" w:rsidRDefault="00AA11A0" w:rsidP="00F21C82">
      <w:r>
        <w:separator/>
      </w:r>
    </w:p>
  </w:footnote>
  <w:footnote w:type="continuationSeparator" w:id="0">
    <w:p w:rsidR="00AA11A0" w:rsidRDefault="00AA11A0" w:rsidP="00F21C8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F128CC0"/>
    <w:lvl w:ilvl="0">
      <w:start w:val="1"/>
      <w:numFmt w:val="decimal"/>
      <w:lvlText w:val="%1."/>
      <w:lvlJc w:val="left"/>
      <w:pPr>
        <w:tabs>
          <w:tab w:val="num" w:pos="1800"/>
        </w:tabs>
        <w:ind w:left="1800" w:hanging="360"/>
      </w:pPr>
    </w:lvl>
  </w:abstractNum>
  <w:abstractNum w:abstractNumId="1">
    <w:nsid w:val="FFFFFF7D"/>
    <w:multiLevelType w:val="singleLevel"/>
    <w:tmpl w:val="DAA0AA1C"/>
    <w:lvl w:ilvl="0">
      <w:start w:val="1"/>
      <w:numFmt w:val="decimal"/>
      <w:lvlText w:val="%1."/>
      <w:lvlJc w:val="left"/>
      <w:pPr>
        <w:tabs>
          <w:tab w:val="num" w:pos="1440"/>
        </w:tabs>
        <w:ind w:left="1440" w:hanging="360"/>
      </w:pPr>
    </w:lvl>
  </w:abstractNum>
  <w:abstractNum w:abstractNumId="2">
    <w:nsid w:val="FFFFFF7E"/>
    <w:multiLevelType w:val="singleLevel"/>
    <w:tmpl w:val="C6928A44"/>
    <w:lvl w:ilvl="0">
      <w:start w:val="1"/>
      <w:numFmt w:val="decimal"/>
      <w:lvlText w:val="%1."/>
      <w:lvlJc w:val="left"/>
      <w:pPr>
        <w:tabs>
          <w:tab w:val="num" w:pos="1080"/>
        </w:tabs>
        <w:ind w:left="1080" w:hanging="360"/>
      </w:pPr>
    </w:lvl>
  </w:abstractNum>
  <w:abstractNum w:abstractNumId="3">
    <w:nsid w:val="FFFFFF7F"/>
    <w:multiLevelType w:val="singleLevel"/>
    <w:tmpl w:val="75ACADB0"/>
    <w:lvl w:ilvl="0">
      <w:start w:val="1"/>
      <w:numFmt w:val="decimal"/>
      <w:lvlText w:val="%1."/>
      <w:lvlJc w:val="left"/>
      <w:pPr>
        <w:tabs>
          <w:tab w:val="num" w:pos="720"/>
        </w:tabs>
        <w:ind w:left="720" w:hanging="360"/>
      </w:pPr>
    </w:lvl>
  </w:abstractNum>
  <w:abstractNum w:abstractNumId="4">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A7202F2"/>
    <w:lvl w:ilvl="0">
      <w:start w:val="1"/>
      <w:numFmt w:val="decimal"/>
      <w:lvlText w:val="%1."/>
      <w:lvlJc w:val="left"/>
      <w:pPr>
        <w:tabs>
          <w:tab w:val="num" w:pos="360"/>
        </w:tabs>
        <w:ind w:left="360" w:hanging="360"/>
      </w:pPr>
    </w:lvl>
  </w:abstractNum>
  <w:abstractNum w:abstractNumId="9">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04125B17"/>
    <w:multiLevelType w:val="multilevel"/>
    <w:tmpl w:val="B864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47B01FA"/>
    <w:multiLevelType w:val="hybridMultilevel"/>
    <w:tmpl w:val="1A3AA1C2"/>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3">
    <w:nsid w:val="04EB4DBB"/>
    <w:multiLevelType w:val="multilevel"/>
    <w:tmpl w:val="7EE24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6BF7078"/>
    <w:multiLevelType w:val="hybridMultilevel"/>
    <w:tmpl w:val="FC447A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0BBB27D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17025012"/>
    <w:multiLevelType w:val="hybridMultilevel"/>
    <w:tmpl w:val="0192A8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nsid w:val="183E464F"/>
    <w:multiLevelType w:val="multilevel"/>
    <w:tmpl w:val="13C26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DA924B6"/>
    <w:multiLevelType w:val="multilevel"/>
    <w:tmpl w:val="DA8A967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28D80E98"/>
    <w:multiLevelType w:val="hybridMultilevel"/>
    <w:tmpl w:val="057E21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310A0F6E"/>
    <w:multiLevelType w:val="multilevel"/>
    <w:tmpl w:val="68A8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1956E50"/>
    <w:multiLevelType w:val="multilevel"/>
    <w:tmpl w:val="84CC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4607E8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nsid w:val="3806098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38444A1B"/>
    <w:multiLevelType w:val="hybridMultilevel"/>
    <w:tmpl w:val="44EC9F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nsid w:val="4FC27F0D"/>
    <w:multiLevelType w:val="multilevel"/>
    <w:tmpl w:val="E4DA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FFF1D7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nsid w:val="57BE5A9F"/>
    <w:multiLevelType w:val="multilevel"/>
    <w:tmpl w:val="A234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nsid w:val="5D6C452E"/>
    <w:multiLevelType w:val="multilevel"/>
    <w:tmpl w:val="4E768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nsid w:val="5E191E3D"/>
    <w:multiLevelType w:val="multilevel"/>
    <w:tmpl w:val="7EDE9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E3A13F5"/>
    <w:multiLevelType w:val="multilevel"/>
    <w:tmpl w:val="AFCCD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54270D0"/>
    <w:multiLevelType w:val="multilevel"/>
    <w:tmpl w:val="76E6E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AEA674E"/>
    <w:multiLevelType w:val="multilevel"/>
    <w:tmpl w:val="67883698"/>
    <w:lvl w:ilvl="0">
      <w:start w:val="1"/>
      <w:numFmt w:val="decimal"/>
      <w:lvlText w:val="%1."/>
      <w:lvlJc w:val="left"/>
      <w:pPr>
        <w:ind w:left="360" w:hanging="360"/>
      </w:pPr>
      <w:rPr>
        <w:rFonts w:hint="default"/>
        <w:b w:val="0"/>
        <w:bCs/>
        <w:u w:val="none"/>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u w:val="none"/>
      </w:rPr>
    </w:lvl>
    <w:lvl w:ilvl="3">
      <w:start w:val="1"/>
      <w:numFmt w:val="bullet"/>
      <w:lvlText w:val=""/>
      <w:lvlJc w:val="left"/>
      <w:pPr>
        <w:ind w:left="1440" w:hanging="360"/>
      </w:pPr>
      <w:rPr>
        <w:rFonts w:ascii="Symbol" w:hAnsi="Symbol" w:hint="default"/>
        <w:u w:val="none"/>
      </w:rPr>
    </w:lvl>
    <w:lvl w:ilvl="4">
      <w:start w:val="1"/>
      <w:numFmt w:val="bullet"/>
      <w:lvlText w:val=""/>
      <w:lvlJc w:val="left"/>
      <w:pPr>
        <w:ind w:left="1800" w:hanging="360"/>
      </w:pPr>
      <w:rPr>
        <w:rFonts w:ascii="Symbol" w:hAnsi="Symbol" w:hint="default"/>
        <w:u w:val="none"/>
      </w:rPr>
    </w:lvl>
    <w:lvl w:ilvl="5">
      <w:start w:val="1"/>
      <w:numFmt w:val="bullet"/>
      <w:lvlText w:val=""/>
      <w:lvlJc w:val="left"/>
      <w:pPr>
        <w:ind w:left="2160" w:hanging="360"/>
      </w:pPr>
      <w:rPr>
        <w:rFonts w:ascii="Wingdings" w:hAnsi="Wingdings" w:hint="default"/>
        <w:u w:val="none"/>
      </w:rPr>
    </w:lvl>
    <w:lvl w:ilvl="6">
      <w:start w:val="1"/>
      <w:numFmt w:val="bullet"/>
      <w:lvlText w:val=""/>
      <w:lvlJc w:val="left"/>
      <w:pPr>
        <w:ind w:left="2520" w:hanging="360"/>
      </w:pPr>
      <w:rPr>
        <w:rFonts w:ascii="Wingdings" w:hAnsi="Wingdings" w:hint="default"/>
        <w:u w:val="none"/>
      </w:rPr>
    </w:lvl>
    <w:lvl w:ilvl="7">
      <w:start w:val="1"/>
      <w:numFmt w:val="bullet"/>
      <w:lvlText w:val=""/>
      <w:lvlJc w:val="left"/>
      <w:pPr>
        <w:ind w:left="2880" w:hanging="360"/>
      </w:pPr>
      <w:rPr>
        <w:rFonts w:ascii="Symbol" w:hAnsi="Symbol" w:hint="default"/>
        <w:u w:val="none"/>
      </w:rPr>
    </w:lvl>
    <w:lvl w:ilvl="8">
      <w:start w:val="1"/>
      <w:numFmt w:val="bullet"/>
      <w:lvlText w:val=""/>
      <w:lvlJc w:val="left"/>
      <w:pPr>
        <w:ind w:left="3240" w:hanging="360"/>
      </w:pPr>
      <w:rPr>
        <w:rFonts w:ascii="Symbol" w:hAnsi="Symbol" w:hint="default"/>
        <w:u w:val="none"/>
      </w:rPr>
    </w:lvl>
  </w:abstractNum>
  <w:abstractNum w:abstractNumId="43">
    <w:nsid w:val="6D425E46"/>
    <w:multiLevelType w:val="multilevel"/>
    <w:tmpl w:val="C542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73DA4398"/>
    <w:multiLevelType w:val="hybridMultilevel"/>
    <w:tmpl w:val="FA287FE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nsid w:val="786A45EE"/>
    <w:multiLevelType w:val="hybridMultilevel"/>
    <w:tmpl w:val="44107C2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nsid w:val="7C3B2D19"/>
    <w:multiLevelType w:val="hybridMultilevel"/>
    <w:tmpl w:val="7C18211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36"/>
  </w:num>
  <w:num w:numId="2">
    <w:abstractNumId w:val="16"/>
  </w:num>
  <w:num w:numId="3">
    <w:abstractNumId w:val="10"/>
  </w:num>
  <w:num w:numId="4">
    <w:abstractNumId w:val="44"/>
  </w:num>
  <w:num w:numId="5">
    <w:abstractNumId w:val="18"/>
  </w:num>
  <w:num w:numId="6">
    <w:abstractNumId w:val="30"/>
  </w:num>
  <w:num w:numId="7">
    <w:abstractNumId w:val="32"/>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23"/>
  </w:num>
  <w:num w:numId="19">
    <w:abstractNumId w:val="24"/>
  </w:num>
  <w:num w:numId="20">
    <w:abstractNumId w:val="38"/>
  </w:num>
  <w:num w:numId="21">
    <w:abstractNumId w:val="31"/>
  </w:num>
  <w:num w:numId="22">
    <w:abstractNumId w:val="15"/>
  </w:num>
  <w:num w:numId="23">
    <w:abstractNumId w:val="48"/>
  </w:num>
  <w:num w:numId="24">
    <w:abstractNumId w:val="22"/>
  </w:num>
  <w:num w:numId="25">
    <w:abstractNumId w:val="47"/>
  </w:num>
  <w:num w:numId="26">
    <w:abstractNumId w:val="45"/>
  </w:num>
  <w:num w:numId="27">
    <w:abstractNumId w:val="19"/>
  </w:num>
  <w:num w:numId="28">
    <w:abstractNumId w:val="28"/>
  </w:num>
  <w:num w:numId="29">
    <w:abstractNumId w:val="21"/>
  </w:num>
  <w:num w:numId="30">
    <w:abstractNumId w:val="42"/>
  </w:num>
  <w:num w:numId="31">
    <w:abstractNumId w:val="17"/>
  </w:num>
  <w:num w:numId="32">
    <w:abstractNumId w:val="27"/>
  </w:num>
  <w:num w:numId="33">
    <w:abstractNumId w:val="46"/>
  </w:num>
  <w:num w:numId="34">
    <w:abstractNumId w:val="25"/>
  </w:num>
  <w:num w:numId="35">
    <w:abstractNumId w:val="34"/>
  </w:num>
  <w:num w:numId="36">
    <w:abstractNumId w:val="12"/>
  </w:num>
  <w:num w:numId="37">
    <w:abstractNumId w:val="14"/>
  </w:num>
  <w:num w:numId="38">
    <w:abstractNumId w:val="29"/>
  </w:num>
  <w:num w:numId="39">
    <w:abstractNumId w:val="39"/>
  </w:num>
  <w:num w:numId="40">
    <w:abstractNumId w:val="33"/>
  </w:num>
  <w:num w:numId="41">
    <w:abstractNumId w:val="20"/>
  </w:num>
  <w:num w:numId="42">
    <w:abstractNumId w:val="35"/>
  </w:num>
  <w:num w:numId="43">
    <w:abstractNumId w:val="40"/>
  </w:num>
  <w:num w:numId="44">
    <w:abstractNumId w:val="43"/>
  </w:num>
  <w:num w:numId="45">
    <w:abstractNumId w:val="41"/>
  </w:num>
  <w:num w:numId="46">
    <w:abstractNumId w:val="26"/>
  </w:num>
  <w:num w:numId="47">
    <w:abstractNumId w:val="13"/>
  </w:num>
  <w:num w:numId="48">
    <w:abstractNumId w:val="37"/>
  </w:num>
  <w:num w:numId="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AEB"/>
    <w:rsid w:val="0002353E"/>
    <w:rsid w:val="001349AD"/>
    <w:rsid w:val="00165F6E"/>
    <w:rsid w:val="00180228"/>
    <w:rsid w:val="00237845"/>
    <w:rsid w:val="002E0016"/>
    <w:rsid w:val="00587931"/>
    <w:rsid w:val="00645252"/>
    <w:rsid w:val="0065445D"/>
    <w:rsid w:val="0068138D"/>
    <w:rsid w:val="006D3D74"/>
    <w:rsid w:val="007F6A73"/>
    <w:rsid w:val="0083569A"/>
    <w:rsid w:val="009D0AAC"/>
    <w:rsid w:val="00A51291"/>
    <w:rsid w:val="00A9204E"/>
    <w:rsid w:val="00AA11A0"/>
    <w:rsid w:val="00AF4529"/>
    <w:rsid w:val="00C10F63"/>
    <w:rsid w:val="00C30122"/>
    <w:rsid w:val="00C5654D"/>
    <w:rsid w:val="00C75AEB"/>
    <w:rsid w:val="00CE0460"/>
    <w:rsid w:val="00DA2C71"/>
    <w:rsid w:val="00E55720"/>
    <w:rsid w:val="00E613C2"/>
    <w:rsid w:val="00F21C82"/>
    <w:rsid w:val="00F7284A"/>
    <w:rsid w:val="00FC0202"/>
    <w:rsid w:val="00FF0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E74F71-32F6-4048-A90F-A816328A6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link w:val="NoSpacingChar"/>
    <w:uiPriority w:val="1"/>
    <w:qFormat/>
    <w:rsid w:val="00C75AEB"/>
    <w:rPr>
      <w:rFonts w:eastAsiaTheme="minorEastAsia"/>
    </w:rPr>
  </w:style>
  <w:style w:type="character" w:customStyle="1" w:styleId="NoSpacingChar">
    <w:name w:val="No Spacing Char"/>
    <w:basedOn w:val="DefaultParagraphFont"/>
    <w:link w:val="NoSpacing"/>
    <w:uiPriority w:val="1"/>
    <w:rsid w:val="00C75AEB"/>
    <w:rPr>
      <w:rFonts w:eastAsiaTheme="minorEastAsia"/>
    </w:rPr>
  </w:style>
  <w:style w:type="paragraph" w:styleId="ListParagraph">
    <w:name w:val="List Paragraph"/>
    <w:basedOn w:val="Normal"/>
    <w:uiPriority w:val="34"/>
    <w:qFormat/>
    <w:rsid w:val="00C75AEB"/>
    <w:pPr>
      <w:spacing w:after="160" w:line="259" w:lineRule="auto"/>
      <w:ind w:left="720"/>
      <w:contextualSpacing/>
    </w:pPr>
    <w:rPr>
      <w:kern w:val="2"/>
      <w:lang w:val="en-IN"/>
      <w14:ligatures w14:val="standardContextual"/>
    </w:rPr>
  </w:style>
  <w:style w:type="paragraph" w:styleId="NormalWeb">
    <w:name w:val="Normal (Web)"/>
    <w:basedOn w:val="Normal"/>
    <w:uiPriority w:val="99"/>
    <w:unhideWhenUsed/>
    <w:rsid w:val="00FF0BC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071754">
      <w:bodyDiv w:val="1"/>
      <w:marLeft w:val="0"/>
      <w:marRight w:val="0"/>
      <w:marTop w:val="0"/>
      <w:marBottom w:val="0"/>
      <w:divBdr>
        <w:top w:val="none" w:sz="0" w:space="0" w:color="auto"/>
        <w:left w:val="none" w:sz="0" w:space="0" w:color="auto"/>
        <w:bottom w:val="none" w:sz="0" w:space="0" w:color="auto"/>
        <w:right w:val="none" w:sz="0" w:space="0" w:color="auto"/>
      </w:divBdr>
    </w:div>
    <w:div w:id="579482406">
      <w:bodyDiv w:val="1"/>
      <w:marLeft w:val="0"/>
      <w:marRight w:val="0"/>
      <w:marTop w:val="0"/>
      <w:marBottom w:val="0"/>
      <w:divBdr>
        <w:top w:val="none" w:sz="0" w:space="0" w:color="auto"/>
        <w:left w:val="none" w:sz="0" w:space="0" w:color="auto"/>
        <w:bottom w:val="none" w:sz="0" w:space="0" w:color="auto"/>
        <w:right w:val="none" w:sz="0" w:space="0" w:color="auto"/>
      </w:divBdr>
    </w:div>
    <w:div w:id="625043125">
      <w:bodyDiv w:val="1"/>
      <w:marLeft w:val="0"/>
      <w:marRight w:val="0"/>
      <w:marTop w:val="0"/>
      <w:marBottom w:val="0"/>
      <w:divBdr>
        <w:top w:val="none" w:sz="0" w:space="0" w:color="auto"/>
        <w:left w:val="none" w:sz="0" w:space="0" w:color="auto"/>
        <w:bottom w:val="none" w:sz="0" w:space="0" w:color="auto"/>
        <w:right w:val="none" w:sz="0" w:space="0" w:color="auto"/>
      </w:divBdr>
    </w:div>
    <w:div w:id="865367612">
      <w:bodyDiv w:val="1"/>
      <w:marLeft w:val="0"/>
      <w:marRight w:val="0"/>
      <w:marTop w:val="0"/>
      <w:marBottom w:val="0"/>
      <w:divBdr>
        <w:top w:val="none" w:sz="0" w:space="0" w:color="auto"/>
        <w:left w:val="none" w:sz="0" w:space="0" w:color="auto"/>
        <w:bottom w:val="none" w:sz="0" w:space="0" w:color="auto"/>
        <w:right w:val="none" w:sz="0" w:space="0" w:color="auto"/>
      </w:divBdr>
    </w:div>
    <w:div w:id="1018233790">
      <w:bodyDiv w:val="1"/>
      <w:marLeft w:val="0"/>
      <w:marRight w:val="0"/>
      <w:marTop w:val="0"/>
      <w:marBottom w:val="0"/>
      <w:divBdr>
        <w:top w:val="none" w:sz="0" w:space="0" w:color="auto"/>
        <w:left w:val="none" w:sz="0" w:space="0" w:color="auto"/>
        <w:bottom w:val="none" w:sz="0" w:space="0" w:color="auto"/>
        <w:right w:val="none" w:sz="0" w:space="0" w:color="auto"/>
      </w:divBdr>
    </w:div>
    <w:div w:id="1096444848">
      <w:bodyDiv w:val="1"/>
      <w:marLeft w:val="0"/>
      <w:marRight w:val="0"/>
      <w:marTop w:val="0"/>
      <w:marBottom w:val="0"/>
      <w:divBdr>
        <w:top w:val="none" w:sz="0" w:space="0" w:color="auto"/>
        <w:left w:val="none" w:sz="0" w:space="0" w:color="auto"/>
        <w:bottom w:val="none" w:sz="0" w:space="0" w:color="auto"/>
        <w:right w:val="none" w:sz="0" w:space="0" w:color="auto"/>
      </w:divBdr>
    </w:div>
    <w:div w:id="1471895374">
      <w:bodyDiv w:val="1"/>
      <w:marLeft w:val="0"/>
      <w:marRight w:val="0"/>
      <w:marTop w:val="0"/>
      <w:marBottom w:val="0"/>
      <w:divBdr>
        <w:top w:val="none" w:sz="0" w:space="0" w:color="auto"/>
        <w:left w:val="none" w:sz="0" w:space="0" w:color="auto"/>
        <w:bottom w:val="none" w:sz="0" w:space="0" w:color="auto"/>
        <w:right w:val="none" w:sz="0" w:space="0" w:color="auto"/>
      </w:divBdr>
    </w:div>
    <w:div w:id="1543055594">
      <w:bodyDiv w:val="1"/>
      <w:marLeft w:val="0"/>
      <w:marRight w:val="0"/>
      <w:marTop w:val="0"/>
      <w:marBottom w:val="0"/>
      <w:divBdr>
        <w:top w:val="none" w:sz="0" w:space="0" w:color="auto"/>
        <w:left w:val="none" w:sz="0" w:space="0" w:color="auto"/>
        <w:bottom w:val="none" w:sz="0" w:space="0" w:color="auto"/>
        <w:right w:val="none" w:sz="0" w:space="0" w:color="auto"/>
      </w:divBdr>
    </w:div>
    <w:div w:id="1564102179">
      <w:bodyDiv w:val="1"/>
      <w:marLeft w:val="0"/>
      <w:marRight w:val="0"/>
      <w:marTop w:val="0"/>
      <w:marBottom w:val="0"/>
      <w:divBdr>
        <w:top w:val="none" w:sz="0" w:space="0" w:color="auto"/>
        <w:left w:val="none" w:sz="0" w:space="0" w:color="auto"/>
        <w:bottom w:val="none" w:sz="0" w:space="0" w:color="auto"/>
        <w:right w:val="none" w:sz="0" w:space="0" w:color="auto"/>
      </w:divBdr>
    </w:div>
    <w:div w:id="1680623984">
      <w:bodyDiv w:val="1"/>
      <w:marLeft w:val="0"/>
      <w:marRight w:val="0"/>
      <w:marTop w:val="0"/>
      <w:marBottom w:val="0"/>
      <w:divBdr>
        <w:top w:val="none" w:sz="0" w:space="0" w:color="auto"/>
        <w:left w:val="none" w:sz="0" w:space="0" w:color="auto"/>
        <w:bottom w:val="none" w:sz="0" w:space="0" w:color="auto"/>
        <w:right w:val="none" w:sz="0" w:space="0" w:color="auto"/>
      </w:divBdr>
    </w:div>
    <w:div w:id="1740208507">
      <w:bodyDiv w:val="1"/>
      <w:marLeft w:val="0"/>
      <w:marRight w:val="0"/>
      <w:marTop w:val="0"/>
      <w:marBottom w:val="0"/>
      <w:divBdr>
        <w:top w:val="none" w:sz="0" w:space="0" w:color="auto"/>
        <w:left w:val="none" w:sz="0" w:space="0" w:color="auto"/>
        <w:bottom w:val="none" w:sz="0" w:space="0" w:color="auto"/>
        <w:right w:val="none" w:sz="0" w:space="0" w:color="auto"/>
      </w:divBdr>
    </w:div>
    <w:div w:id="1785999576">
      <w:bodyDiv w:val="1"/>
      <w:marLeft w:val="0"/>
      <w:marRight w:val="0"/>
      <w:marTop w:val="0"/>
      <w:marBottom w:val="0"/>
      <w:divBdr>
        <w:top w:val="none" w:sz="0" w:space="0" w:color="auto"/>
        <w:left w:val="none" w:sz="0" w:space="0" w:color="auto"/>
        <w:bottom w:val="none" w:sz="0" w:space="0" w:color="auto"/>
        <w:right w:val="none" w:sz="0" w:space="0" w:color="auto"/>
      </w:divBdr>
    </w:div>
    <w:div w:id="1818184078">
      <w:bodyDiv w:val="1"/>
      <w:marLeft w:val="0"/>
      <w:marRight w:val="0"/>
      <w:marTop w:val="0"/>
      <w:marBottom w:val="0"/>
      <w:divBdr>
        <w:top w:val="none" w:sz="0" w:space="0" w:color="auto"/>
        <w:left w:val="none" w:sz="0" w:space="0" w:color="auto"/>
        <w:bottom w:val="none" w:sz="0" w:space="0" w:color="auto"/>
        <w:right w:val="none" w:sz="0" w:space="0" w:color="auto"/>
      </w:divBdr>
    </w:div>
    <w:div w:id="1876111978">
      <w:bodyDiv w:val="1"/>
      <w:marLeft w:val="0"/>
      <w:marRight w:val="0"/>
      <w:marTop w:val="0"/>
      <w:marBottom w:val="0"/>
      <w:divBdr>
        <w:top w:val="none" w:sz="0" w:space="0" w:color="auto"/>
        <w:left w:val="none" w:sz="0" w:space="0" w:color="auto"/>
        <w:bottom w:val="none" w:sz="0" w:space="0" w:color="auto"/>
        <w:right w:val="none" w:sz="0" w:space="0" w:color="auto"/>
      </w:divBdr>
    </w:div>
    <w:div w:id="198812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1.png"/><Relationship Id="rId39" Type="http://schemas.openxmlformats.org/officeDocument/2006/relationships/image" Target="media/image28.png"/><Relationship Id="rId21" Type="http://schemas.openxmlformats.org/officeDocument/2006/relationships/chart" Target="charts/chart1.xml"/><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image" Target="media/image52.png"/><Relationship Id="rId7" Type="http://schemas.openxmlformats.org/officeDocument/2006/relationships/settings" Target="settings.xml"/><Relationship Id="rId71" Type="http://schemas.openxmlformats.org/officeDocument/2006/relationships/image" Target="media/image55.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image" Target="media/image1.gif"/><Relationship Id="rId24" Type="http://schemas.openxmlformats.org/officeDocument/2006/relationships/chart" Target="charts/chart4.xm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9.png"/><Relationship Id="rId45" Type="http://schemas.openxmlformats.org/officeDocument/2006/relationships/image" Target="media/image27.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chart" Target="charts/chart3.xml"/><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61" Type="http://schemas.openxmlformats.org/officeDocument/2006/relationships/image" Target="media/image45.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chart" Target="charts/chart2.xml"/><Relationship Id="rId27" Type="http://schemas.openxmlformats.org/officeDocument/2006/relationships/image" Target="media/image12.png"/><Relationship Id="rId30" Type="http://schemas.openxmlformats.org/officeDocument/2006/relationships/image" Target="media/image140.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chart" Target="charts/chart5.xm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I%20GF65\AppData\Roaming\Microsoft\Templates\Single%20spaced%20(blank).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Newton%20Project\Excel%20Project\Zomato%20Project\Zomato_Data_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Newton%20Project\Excel%20Project\Zomato%20Project\Zomato_Data_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Newton%20Project\Excel%20Project\Zomato%20Project\Zomato_Data_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Newton%20Project\Excel%20Project\Zomato%20Project\Zomato_Data_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SI%20GF65\Desktop\Data.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366141732283465"/>
          <c:y val="0.15693514885760443"/>
          <c:w val="0.69294052442473819"/>
          <c:h val="0.79229171474728821"/>
        </c:manualLayout>
      </c:layout>
      <c:barChart>
        <c:barDir val="bar"/>
        <c:grouping val="clustered"/>
        <c:varyColors val="0"/>
        <c:ser>
          <c:idx val="0"/>
          <c:order val="0"/>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Pivot_table!$G$26:$G$29</c:f>
              <c:strCache>
                <c:ptCount val="4"/>
                <c:pt idx="0">
                  <c:v>India</c:v>
                </c:pt>
                <c:pt idx="1">
                  <c:v>Singapore</c:v>
                </c:pt>
                <c:pt idx="2">
                  <c:v>Canada</c:v>
                </c:pt>
                <c:pt idx="3">
                  <c:v>Australia</c:v>
                </c:pt>
              </c:strCache>
            </c:strRef>
          </c:cat>
          <c:val>
            <c:numRef>
              <c:f>Pivot_table!$H$26:$H$29</c:f>
              <c:numCache>
                <c:formatCode>0.0</c:formatCode>
                <c:ptCount val="4"/>
                <c:pt idx="0">
                  <c:v>2.7705501618123018</c:v>
                </c:pt>
                <c:pt idx="1">
                  <c:v>3.5750000000000002</c:v>
                </c:pt>
                <c:pt idx="2">
                  <c:v>3.5750000000000002</c:v>
                </c:pt>
                <c:pt idx="3">
                  <c:v>3.6583333333333337</c:v>
                </c:pt>
              </c:numCache>
            </c:numRef>
          </c:val>
          <c:extLst xmlns:c16r2="http://schemas.microsoft.com/office/drawing/2015/06/chart">
            <c:ext xmlns:c16="http://schemas.microsoft.com/office/drawing/2014/chart" uri="{C3380CC4-5D6E-409C-BE32-E72D297353CC}">
              <c16:uniqueId val="{00000000-7660-470D-AB64-80B52CB4FC9B}"/>
            </c:ext>
          </c:extLst>
        </c:ser>
        <c:dLbls>
          <c:showLegendKey val="0"/>
          <c:showVal val="0"/>
          <c:showCatName val="0"/>
          <c:showSerName val="0"/>
          <c:showPercent val="0"/>
          <c:showBubbleSize val="0"/>
        </c:dLbls>
        <c:gapWidth val="219"/>
        <c:axId val="366483624"/>
        <c:axId val="366484800"/>
      </c:barChart>
      <c:catAx>
        <c:axId val="366483624"/>
        <c:scaling>
          <c:orientation val="minMax"/>
        </c:scaling>
        <c:delete val="0"/>
        <c:axPos val="l"/>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1" i="0" u="none" strike="noStrike" kern="1200" baseline="0">
                <a:ln>
                  <a:noFill/>
                </a:ln>
                <a:solidFill>
                  <a:schemeClr val="tx2"/>
                </a:solidFill>
                <a:latin typeface="+mn-lt"/>
                <a:ea typeface="+mn-ea"/>
                <a:cs typeface="+mn-cs"/>
              </a:defRPr>
            </a:pPr>
            <a:endParaRPr lang="en-US"/>
          </a:p>
        </c:txPr>
        <c:crossAx val="366484800"/>
        <c:crosses val="autoZero"/>
        <c:auto val="1"/>
        <c:lblAlgn val="ctr"/>
        <c:lblOffset val="100"/>
        <c:noMultiLvlLbl val="0"/>
      </c:catAx>
      <c:valAx>
        <c:axId val="366484800"/>
        <c:scaling>
          <c:orientation val="minMax"/>
        </c:scaling>
        <c:delete val="1"/>
        <c:axPos val="b"/>
        <c:numFmt formatCode="0.0" sourceLinked="1"/>
        <c:majorTickMark val="none"/>
        <c:minorTickMark val="none"/>
        <c:tickLblPos val="nextTo"/>
        <c:crossAx val="3664836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accent1">
          <a:shade val="1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3180343069077423E-2"/>
          <c:y val="7.1942446043165464E-2"/>
          <c:w val="0.97681965693092254"/>
          <c:h val="0.46362743472855367"/>
        </c:manualLayout>
      </c:layout>
      <c:barChart>
        <c:barDir val="col"/>
        <c:grouping val="clustered"/>
        <c:varyColors val="0"/>
        <c:ser>
          <c:idx val="0"/>
          <c:order val="0"/>
          <c:spPr>
            <a:solidFill>
              <a:srgbClr val="FF0000"/>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Pivot_table!$A$65:$A$71</c:f>
              <c:strCache>
                <c:ptCount val="7"/>
                <c:pt idx="0">
                  <c:v>Canada</c:v>
                </c:pt>
                <c:pt idx="1">
                  <c:v>Australia</c:v>
                </c:pt>
                <c:pt idx="2">
                  <c:v>Philippines</c:v>
                </c:pt>
                <c:pt idx="3">
                  <c:v>Indonesia</c:v>
                </c:pt>
                <c:pt idx="4">
                  <c:v>South Africa</c:v>
                </c:pt>
                <c:pt idx="5">
                  <c:v>United States of America</c:v>
                </c:pt>
                <c:pt idx="6">
                  <c:v>Turkey</c:v>
                </c:pt>
              </c:strCache>
            </c:strRef>
          </c:cat>
          <c:val>
            <c:numRef>
              <c:f>Pivot_table!$D$65:$D$71</c:f>
              <c:numCache>
                <c:formatCode>0</c:formatCode>
                <c:ptCount val="7"/>
                <c:pt idx="0">
                  <c:v>1</c:v>
                </c:pt>
                <c:pt idx="1">
                  <c:v>1.0434782608695652</c:v>
                </c:pt>
                <c:pt idx="2">
                  <c:v>2.4444444444444446</c:v>
                </c:pt>
                <c:pt idx="3">
                  <c:v>5.25</c:v>
                </c:pt>
                <c:pt idx="4">
                  <c:v>10</c:v>
                </c:pt>
                <c:pt idx="5">
                  <c:v>12.5</c:v>
                </c:pt>
                <c:pt idx="6">
                  <c:v>17</c:v>
                </c:pt>
              </c:numCache>
            </c:numRef>
          </c:val>
          <c:extLst xmlns:c16r2="http://schemas.microsoft.com/office/drawing/2015/06/chart">
            <c:ext xmlns:c16="http://schemas.microsoft.com/office/drawing/2014/chart" uri="{C3380CC4-5D6E-409C-BE32-E72D297353CC}">
              <c16:uniqueId val="{00000000-4CAC-4D54-9AC8-245DFDA92456}"/>
            </c:ext>
          </c:extLst>
        </c:ser>
        <c:dLbls>
          <c:dLblPos val="outEnd"/>
          <c:showLegendKey val="0"/>
          <c:showVal val="1"/>
          <c:showCatName val="0"/>
          <c:showSerName val="0"/>
          <c:showPercent val="0"/>
          <c:showBubbleSize val="0"/>
        </c:dLbls>
        <c:gapWidth val="106"/>
        <c:overlap val="-90"/>
        <c:axId val="555567472"/>
        <c:axId val="555567864"/>
      </c:barChart>
      <c:catAx>
        <c:axId val="55556747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cap="all" spc="120" normalizeH="0" baseline="0">
                <a:solidFill>
                  <a:schemeClr val="tx1"/>
                </a:solidFill>
                <a:latin typeface="+mn-lt"/>
                <a:ea typeface="+mn-ea"/>
                <a:cs typeface="+mn-cs"/>
              </a:defRPr>
            </a:pPr>
            <a:endParaRPr lang="en-US"/>
          </a:p>
        </c:txPr>
        <c:crossAx val="555567864"/>
        <c:crosses val="autoZero"/>
        <c:auto val="1"/>
        <c:lblAlgn val="ctr"/>
        <c:lblOffset val="100"/>
        <c:noMultiLvlLbl val="0"/>
      </c:catAx>
      <c:valAx>
        <c:axId val="555567864"/>
        <c:scaling>
          <c:orientation val="minMax"/>
        </c:scaling>
        <c:delete val="1"/>
        <c:axPos val="l"/>
        <c:numFmt formatCode="0" sourceLinked="1"/>
        <c:majorTickMark val="none"/>
        <c:minorTickMark val="none"/>
        <c:tickLblPos val="nextTo"/>
        <c:crossAx val="555567472"/>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accent1">
          <a:shade val="1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8108462715941394E-2"/>
          <c:y val="5.709836491045938E-2"/>
          <c:w val="0.93002405423135814"/>
          <c:h val="0.4893361784610521"/>
        </c:manualLayout>
      </c:layout>
      <c:barChart>
        <c:barDir val="col"/>
        <c:grouping val="clustered"/>
        <c:varyColors val="0"/>
        <c:ser>
          <c:idx val="0"/>
          <c:order val="0"/>
          <c:spPr>
            <a:solidFill>
              <a:srgbClr val="FF0000"/>
            </a:solidFill>
            <a:ln>
              <a:noFill/>
            </a:ln>
            <a:effectLst/>
          </c:spPr>
          <c:invertIfNegative val="0"/>
          <c:dLbls>
            <c:spPr>
              <a:solidFill>
                <a:schemeClr val="bg1">
                  <a:alpha val="82000"/>
                </a:schemeClr>
              </a:solidFill>
              <a:ln>
                <a:noFill/>
              </a:ln>
              <a:effectLst/>
            </c:spPr>
            <c:txPr>
              <a:bodyPr rot="-5400000" spcFirstLastPara="1" vertOverflow="clip" horzOverflow="clip" vert="horz" wrap="square" lIns="38100" tIns="19050" rIns="38100" bIns="19050" anchor="ctr" anchorCtr="1">
                <a:spAutoFit/>
              </a:bodyPr>
              <a:lstStyle/>
              <a:p>
                <a:pPr>
                  <a:defRPr sz="900" b="1" i="0" u="none" strike="noStrike" kern="1200" baseline="0">
                    <a:ln>
                      <a:noFill/>
                    </a:ln>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Pivot_table!$C$1:$C$9</c:f>
              <c:strCache>
                <c:ptCount val="9"/>
                <c:pt idx="0">
                  <c:v>Canada</c:v>
                </c:pt>
                <c:pt idx="1">
                  <c:v>Qatar</c:v>
                </c:pt>
                <c:pt idx="2">
                  <c:v>Singapore</c:v>
                </c:pt>
                <c:pt idx="3">
                  <c:v>Sri Lanka</c:v>
                </c:pt>
                <c:pt idx="4">
                  <c:v>Indonesia</c:v>
                </c:pt>
                <c:pt idx="5">
                  <c:v>Philippines</c:v>
                </c:pt>
                <c:pt idx="6">
                  <c:v>Australia</c:v>
                </c:pt>
                <c:pt idx="7">
                  <c:v>Turkey</c:v>
                </c:pt>
                <c:pt idx="8">
                  <c:v>New Zealand</c:v>
                </c:pt>
              </c:strCache>
            </c:strRef>
          </c:cat>
          <c:val>
            <c:numRef>
              <c:f>Pivot_table!$D$1:$D$9</c:f>
              <c:numCache>
                <c:formatCode>General</c:formatCode>
                <c:ptCount val="9"/>
                <c:pt idx="0">
                  <c:v>4</c:v>
                </c:pt>
                <c:pt idx="1">
                  <c:v>20</c:v>
                </c:pt>
                <c:pt idx="2">
                  <c:v>20</c:v>
                </c:pt>
                <c:pt idx="3">
                  <c:v>20</c:v>
                </c:pt>
                <c:pt idx="4">
                  <c:v>21</c:v>
                </c:pt>
                <c:pt idx="5">
                  <c:v>22</c:v>
                </c:pt>
                <c:pt idx="6">
                  <c:v>24</c:v>
                </c:pt>
                <c:pt idx="7">
                  <c:v>34</c:v>
                </c:pt>
                <c:pt idx="8">
                  <c:v>40</c:v>
                </c:pt>
              </c:numCache>
            </c:numRef>
          </c:val>
          <c:extLst xmlns:c16r2="http://schemas.microsoft.com/office/drawing/2015/06/chart">
            <c:ext xmlns:c16="http://schemas.microsoft.com/office/drawing/2014/chart" uri="{C3380CC4-5D6E-409C-BE32-E72D297353CC}">
              <c16:uniqueId val="{00000000-DB77-4A8C-92C8-7BE8C59DA66D}"/>
            </c:ext>
          </c:extLst>
        </c:ser>
        <c:dLbls>
          <c:dLblPos val="outEnd"/>
          <c:showLegendKey val="0"/>
          <c:showVal val="1"/>
          <c:showCatName val="0"/>
          <c:showSerName val="0"/>
          <c:showPercent val="0"/>
          <c:showBubbleSize val="0"/>
        </c:dLbls>
        <c:gapWidth val="115"/>
        <c:overlap val="24"/>
        <c:axId val="555567080"/>
        <c:axId val="510066352"/>
      </c:barChart>
      <c:catAx>
        <c:axId val="555567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cap="all" spc="120" normalizeH="0" baseline="0">
                <a:ln>
                  <a:noFill/>
                </a:ln>
                <a:solidFill>
                  <a:schemeClr val="tx1"/>
                </a:solidFill>
                <a:latin typeface="+mn-lt"/>
                <a:ea typeface="+mn-ea"/>
                <a:cs typeface="+mn-cs"/>
              </a:defRPr>
            </a:pPr>
            <a:endParaRPr lang="en-US"/>
          </a:p>
        </c:txPr>
        <c:crossAx val="510066352"/>
        <c:crosses val="autoZero"/>
        <c:auto val="1"/>
        <c:lblAlgn val="ctr"/>
        <c:lblOffset val="100"/>
        <c:noMultiLvlLbl val="0"/>
      </c:catAx>
      <c:valAx>
        <c:axId val="510066352"/>
        <c:scaling>
          <c:orientation val="minMax"/>
        </c:scaling>
        <c:delete val="1"/>
        <c:axPos val="l"/>
        <c:numFmt formatCode="General" sourceLinked="1"/>
        <c:majorTickMark val="none"/>
        <c:minorTickMark val="none"/>
        <c:tickLblPos val="nextTo"/>
        <c:crossAx val="555567080"/>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accent1">
          <a:shade val="15000"/>
        </a:schemeClr>
      </a:solidFill>
      <a:round/>
    </a:ln>
    <a:effectLst/>
  </c:spPr>
  <c:txPr>
    <a:bodyPr/>
    <a:lstStyle/>
    <a:p>
      <a:pPr>
        <a:defRPr>
          <a:ln>
            <a:noFill/>
          </a:ln>
          <a:solidFill>
            <a:schemeClr val="dk1"/>
          </a:solidFill>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1574974883864711E-2"/>
          <c:y val="2.2964788681193248E-2"/>
          <c:w val="0.94092265438977896"/>
          <c:h val="0.57234324876057163"/>
        </c:manualLayout>
      </c:layout>
      <c:barChart>
        <c:barDir val="col"/>
        <c:grouping val="clustered"/>
        <c:varyColors val="0"/>
        <c:ser>
          <c:idx val="0"/>
          <c:order val="0"/>
          <c:spPr>
            <a:solidFill>
              <a:srgbClr val="FF0000"/>
            </a:solidFill>
            <a:ln>
              <a:noFill/>
            </a:ln>
            <a:effectLst/>
          </c:spPr>
          <c:invertIfNegative val="0"/>
          <c:dLbls>
            <c:spPr>
              <a:noFill/>
              <a:ln>
                <a:noFill/>
              </a:ln>
              <a:effectLst/>
            </c:spPr>
            <c:txPr>
              <a:bodyPr rot="5400000" spcFirstLastPara="1" vertOverflow="ellipsis" wrap="square" anchor="ctr" anchorCtr="1"/>
              <a:lstStyle/>
              <a:p>
                <a:pPr>
                  <a:defRPr sz="900" b="1" i="0" u="none" strike="noStrike" kern="1200" baseline="0">
                    <a:ln>
                      <a:noFill/>
                    </a:ln>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Pivot_table!$J$26:$J$36</c:f>
              <c:strCache>
                <c:ptCount val="11"/>
                <c:pt idx="0">
                  <c:v>Turkey</c:v>
                </c:pt>
                <c:pt idx="1">
                  <c:v>India</c:v>
                </c:pt>
                <c:pt idx="2">
                  <c:v>Sri Lanka</c:v>
                </c:pt>
                <c:pt idx="3">
                  <c:v>Australia</c:v>
                </c:pt>
                <c:pt idx="4">
                  <c:v>Indonesia</c:v>
                </c:pt>
                <c:pt idx="5">
                  <c:v>South Africa</c:v>
                </c:pt>
                <c:pt idx="6">
                  <c:v>Brazil</c:v>
                </c:pt>
                <c:pt idx="7">
                  <c:v>Canada</c:v>
                </c:pt>
                <c:pt idx="8">
                  <c:v>United States of America</c:v>
                </c:pt>
                <c:pt idx="9">
                  <c:v>New Zealand</c:v>
                </c:pt>
                <c:pt idx="10">
                  <c:v>United Arab Emirates</c:v>
                </c:pt>
              </c:strCache>
            </c:strRef>
          </c:cat>
          <c:val>
            <c:numRef>
              <c:f>Pivot_table!$K$26:$K$36</c:f>
              <c:numCache>
                <c:formatCode>0</c:formatCode>
                <c:ptCount val="11"/>
                <c:pt idx="0">
                  <c:v>187.52500000000003</c:v>
                </c:pt>
                <c:pt idx="1">
                  <c:v>623.37031900138697</c:v>
                </c:pt>
                <c:pt idx="2">
                  <c:v>688.75</c:v>
                </c:pt>
                <c:pt idx="3">
                  <c:v>1328.6775000000002</c:v>
                </c:pt>
                <c:pt idx="4">
                  <c:v>1462.1904761904761</c:v>
                </c:pt>
                <c:pt idx="5">
                  <c:v>2039.904</c:v>
                </c:pt>
                <c:pt idx="6">
                  <c:v>2052.3199999999997</c:v>
                </c:pt>
                <c:pt idx="7">
                  <c:v>2219.2249999999999</c:v>
                </c:pt>
                <c:pt idx="8">
                  <c:v>2250.8047058823531</c:v>
                </c:pt>
                <c:pt idx="9">
                  <c:v>3537.72</c:v>
                </c:pt>
                <c:pt idx="10">
                  <c:v>3870.8516666666674</c:v>
                </c:pt>
              </c:numCache>
            </c:numRef>
          </c:val>
          <c:extLst xmlns:c16r2="http://schemas.microsoft.com/office/drawing/2015/06/chart">
            <c:ext xmlns:c16="http://schemas.microsoft.com/office/drawing/2014/chart" uri="{C3380CC4-5D6E-409C-BE32-E72D297353CC}">
              <c16:uniqueId val="{00000000-0806-4A8B-83B7-EB3F3C9F3643}"/>
            </c:ext>
          </c:extLst>
        </c:ser>
        <c:dLbls>
          <c:showLegendKey val="0"/>
          <c:showVal val="0"/>
          <c:showCatName val="0"/>
          <c:showSerName val="0"/>
          <c:showPercent val="0"/>
          <c:showBubbleSize val="0"/>
        </c:dLbls>
        <c:gapWidth val="94"/>
        <c:overlap val="-27"/>
        <c:axId val="510065176"/>
        <c:axId val="510065568"/>
      </c:barChart>
      <c:catAx>
        <c:axId val="510065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ln>
                  <a:noFill/>
                </a:ln>
                <a:solidFill>
                  <a:schemeClr val="tx1"/>
                </a:solidFill>
                <a:latin typeface="+mn-lt"/>
                <a:ea typeface="+mn-ea"/>
                <a:cs typeface="+mn-cs"/>
              </a:defRPr>
            </a:pPr>
            <a:endParaRPr lang="en-US"/>
          </a:p>
        </c:txPr>
        <c:crossAx val="510065568"/>
        <c:crosses val="autoZero"/>
        <c:auto val="1"/>
        <c:lblAlgn val="ctr"/>
        <c:lblOffset val="100"/>
        <c:noMultiLvlLbl val="0"/>
      </c:catAx>
      <c:valAx>
        <c:axId val="510065568"/>
        <c:scaling>
          <c:orientation val="minMax"/>
        </c:scaling>
        <c:delete val="1"/>
        <c:axPos val="l"/>
        <c:numFmt formatCode="0" sourceLinked="1"/>
        <c:majorTickMark val="none"/>
        <c:minorTickMark val="none"/>
        <c:tickLblPos val="nextTo"/>
        <c:crossAx val="5100651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accent1">
          <a:shade val="15000"/>
        </a:schemeClr>
      </a:solidFill>
      <a:round/>
    </a:ln>
    <a:effectLst/>
  </c:spPr>
  <c:txPr>
    <a:bodyPr/>
    <a:lstStyle/>
    <a:p>
      <a:pPr>
        <a:defRPr>
          <a:ln>
            <a:noFill/>
          </a:ln>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[Data.xlsx]Dashboard_Viz!Avg_rating_new</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300" b="1">
                <a:latin typeface="Times New Roman" panose="02020603050405020304" pitchFamily="18" charset="0"/>
                <a:cs typeface="Times New Roman" panose="02020603050405020304" pitchFamily="18" charset="0"/>
              </a:rPr>
              <a:t>Average Rating</a:t>
            </a:r>
          </a:p>
        </c:rich>
      </c:tx>
      <c:layout>
        <c:manualLayout>
          <c:xMode val="edge"/>
          <c:yMode val="edge"/>
          <c:x val="0.26829358830146238"/>
          <c:y val="2.777794285148318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3.3333333333333333E-2"/>
          <c:y val="0.17171296296296298"/>
          <c:w val="0.93888888888888888"/>
          <c:h val="0.47596347331583549"/>
        </c:manualLayout>
      </c:layout>
      <c:barChart>
        <c:barDir val="col"/>
        <c:grouping val="clustered"/>
        <c:varyColors val="0"/>
        <c:ser>
          <c:idx val="0"/>
          <c:order val="0"/>
          <c:tx>
            <c:strRef>
              <c:f>Dashboard_Viz!$B$106</c:f>
              <c:strCache>
                <c:ptCount val="1"/>
                <c:pt idx="0">
                  <c:v>Total</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Dashboard_Viz!$A$107:$A$111</c:f>
              <c:strCache>
                <c:ptCount val="4"/>
                <c:pt idx="0">
                  <c:v>India</c:v>
                </c:pt>
                <c:pt idx="1">
                  <c:v>Canada</c:v>
                </c:pt>
                <c:pt idx="2">
                  <c:v>Singapore</c:v>
                </c:pt>
                <c:pt idx="3">
                  <c:v>Australia</c:v>
                </c:pt>
              </c:strCache>
            </c:strRef>
          </c:cat>
          <c:val>
            <c:numRef>
              <c:f>Dashboard_Viz!$B$107:$B$111</c:f>
              <c:numCache>
                <c:formatCode>0.00</c:formatCode>
                <c:ptCount val="4"/>
                <c:pt idx="0">
                  <c:v>2.7705501618123018</c:v>
                </c:pt>
                <c:pt idx="1">
                  <c:v>3.5750000000000002</c:v>
                </c:pt>
                <c:pt idx="2">
                  <c:v>3.5750000000000002</c:v>
                </c:pt>
                <c:pt idx="3">
                  <c:v>3.6583333333333337</c:v>
                </c:pt>
              </c:numCache>
            </c:numRef>
          </c:val>
          <c:extLst xmlns:c16r2="http://schemas.microsoft.com/office/drawing/2015/06/chart">
            <c:ext xmlns:c16="http://schemas.microsoft.com/office/drawing/2014/chart" uri="{C3380CC4-5D6E-409C-BE32-E72D297353CC}">
              <c16:uniqueId val="{00000000-E113-4DC0-8FDA-F3805A483316}"/>
            </c:ext>
          </c:extLst>
        </c:ser>
        <c:dLbls>
          <c:showLegendKey val="0"/>
          <c:showVal val="0"/>
          <c:showCatName val="0"/>
          <c:showSerName val="0"/>
          <c:showPercent val="0"/>
          <c:showBubbleSize val="0"/>
        </c:dLbls>
        <c:gapWidth val="53"/>
        <c:overlap val="-27"/>
        <c:axId val="170870112"/>
        <c:axId val="170870896"/>
      </c:barChart>
      <c:catAx>
        <c:axId val="170870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70870896"/>
        <c:crosses val="autoZero"/>
        <c:auto val="1"/>
        <c:lblAlgn val="ctr"/>
        <c:lblOffset val="100"/>
        <c:noMultiLvlLbl val="0"/>
      </c:catAx>
      <c:valAx>
        <c:axId val="170870896"/>
        <c:scaling>
          <c:orientation val="minMax"/>
        </c:scaling>
        <c:delete val="1"/>
        <c:axPos val="l"/>
        <c:numFmt formatCode="0.00" sourceLinked="1"/>
        <c:majorTickMark val="none"/>
        <c:minorTickMark val="none"/>
        <c:tickLblPos val="nextTo"/>
        <c:crossAx val="170870112"/>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accent1">
          <a:shade val="15000"/>
        </a:schemeClr>
      </a:solidFill>
      <a:round/>
    </a:ln>
    <a:effectLst/>
  </c:spPr>
  <c:txPr>
    <a:bodyPr/>
    <a:lstStyle/>
    <a:p>
      <a:pPr>
        <a:defRPr/>
      </a:pPr>
      <a:endParaRPr lang="en-US"/>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CD515C-4736-485F-9CAB-148C153EC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Single spaced (blank)</Template>
  <TotalTime>47</TotalTime>
  <Pages>24</Pages>
  <Words>3633</Words>
  <Characters>20711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Zomato  Restaurant</vt:lpstr>
    </vt:vector>
  </TitlesOfParts>
  <Company/>
  <LinksUpToDate>false</LinksUpToDate>
  <CharactersWithSpaces>24296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Zomato  Restaurant</dc:title>
  <dc:subject/>
  <dc:creator>MSI GF65</dc:creator>
  <cp:keywords/>
  <dc:description/>
  <cp:lastModifiedBy>Microsoft account</cp:lastModifiedBy>
  <cp:revision>4</cp:revision>
  <dcterms:created xsi:type="dcterms:W3CDTF">2026-02-10T13:12:00Z</dcterms:created>
  <dcterms:modified xsi:type="dcterms:W3CDTF">2026-02-17T09:05:00Z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